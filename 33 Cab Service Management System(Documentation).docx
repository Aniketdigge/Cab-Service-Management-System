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 xml:space="preserve">Purchase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Email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148"/>
        <w:gridCol w:w="2286"/>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jc w:val="both"/>
              <w:rPr>
                <w:b/>
                <w:bCs/>
                <w:sz w:val="32"/>
                <w:szCs w:val="32"/>
                <w:lang w:val="en-US"/>
              </w:rPr>
            </w:pPr>
            <w:r>
              <w:rPr>
                <w:b/>
                <w:bCs/>
                <w:sz w:val="32"/>
                <w:szCs w:val="32"/>
                <w:lang w:val="en-US"/>
              </w:rPr>
              <w:t>Field Name</w:t>
            </w:r>
          </w:p>
        </w:tc>
        <w:tc>
          <w:tcPr>
            <w:tcW w:w="2148" w:type="dxa"/>
          </w:tcPr>
          <w:p>
            <w:pPr>
              <w:widowControl w:val="0"/>
              <w:jc w:val="both"/>
              <w:rPr>
                <w:b/>
                <w:bCs/>
                <w:sz w:val="32"/>
                <w:szCs w:val="32"/>
                <w:lang w:val="en-US"/>
              </w:rPr>
            </w:pPr>
            <w:r>
              <w:rPr>
                <w:b/>
                <w:bCs/>
                <w:sz w:val="32"/>
                <w:szCs w:val="32"/>
                <w:lang w:val="en-US"/>
              </w:rPr>
              <w:t>Data Type</w:t>
            </w:r>
          </w:p>
        </w:tc>
        <w:tc>
          <w:tcPr>
            <w:tcW w:w="2286" w:type="dxa"/>
          </w:tcPr>
          <w:p>
            <w:pPr>
              <w:widowControl w:val="0"/>
              <w:jc w:val="both"/>
              <w:rPr>
                <w:b/>
                <w:bCs/>
                <w:sz w:val="32"/>
                <w:szCs w:val="32"/>
                <w:lang w:val="en-US"/>
              </w:rPr>
            </w:pPr>
            <w:r>
              <w:rPr>
                <w:b/>
                <w:bCs/>
                <w:sz w:val="32"/>
                <w:szCs w:val="32"/>
                <w:lang w:val="en-US"/>
              </w:rPr>
              <w:t>Constraints</w:t>
            </w:r>
          </w:p>
        </w:tc>
        <w:tc>
          <w:tcPr>
            <w:tcW w:w="2277"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driver_id</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b/>
                <w:bCs/>
                <w:sz w:val="32"/>
                <w:szCs w:val="32"/>
                <w:lang w:val="en-US"/>
              </w:rPr>
            </w:pPr>
            <w:r>
              <w:rPr>
                <w:sz w:val="32"/>
                <w:szCs w:val="32"/>
                <w:lang w:val="en-US"/>
              </w:rPr>
              <w:t>Primer Key</w:t>
            </w:r>
          </w:p>
        </w:tc>
        <w:tc>
          <w:tcPr>
            <w:tcW w:w="2277" w:type="dxa"/>
          </w:tcPr>
          <w:p>
            <w:pPr>
              <w:widowControl w:val="0"/>
              <w:ind w:left="0" w:firstLine="0"/>
              <w:jc w:val="both"/>
              <w:rPr>
                <w:b/>
                <w:bCs/>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b/>
                <w:bCs/>
                <w:sz w:val="32"/>
                <w:szCs w:val="32"/>
                <w:lang w:val="en-US"/>
              </w:rPr>
            </w:pPr>
            <w:r>
              <w:rPr>
                <w:rFonts w:hint="default"/>
                <w:sz w:val="32"/>
                <w:szCs w:val="32"/>
                <w:lang w:val="en-US"/>
              </w:rPr>
              <w:t>Street_addr</w:t>
            </w:r>
          </w:p>
        </w:tc>
        <w:tc>
          <w:tcPr>
            <w:tcW w:w="2148" w:type="dxa"/>
          </w:tcPr>
          <w:p>
            <w:pPr>
              <w:widowControl w:val="0"/>
              <w:ind w:left="0" w:firstLine="0"/>
              <w:jc w:val="both"/>
              <w:rPr>
                <w:sz w:val="32"/>
                <w:szCs w:val="32"/>
                <w:lang w:val="en-US"/>
              </w:rPr>
            </w:pPr>
            <w:r>
              <w:rPr>
                <w:rFonts w:hint="default"/>
                <w:sz w:val="32"/>
                <w:szCs w:val="32"/>
                <w:lang w:val="en-IN"/>
              </w:rPr>
              <w:t>Varchar(100)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leftChars="0" w:firstLine="0" w:firstLineChars="0"/>
              <w:jc w:val="both"/>
              <w:rPr>
                <w:rFonts w:hint="default"/>
                <w:b w:val="0"/>
                <w:bCs w:val="0"/>
                <w:sz w:val="32"/>
                <w:szCs w:val="32"/>
                <w:lang w:val="en-IN"/>
              </w:rPr>
            </w:pPr>
            <w:r>
              <w:rPr>
                <w:rFonts w:hint="default"/>
                <w:b w:val="0"/>
                <w:bCs w:val="0"/>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IN"/>
              </w:rPr>
            </w:pPr>
            <w:r>
              <w:rPr>
                <w:rFonts w:hint="default"/>
                <w:sz w:val="32"/>
                <w:szCs w:val="32"/>
                <w:lang w:val="en-IN"/>
              </w:rPr>
              <w:t>City</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r>
              <w:rPr>
                <w:sz w:val="21"/>
                <w:szCs w:val="21"/>
                <w:lang w:val="en-US"/>
              </w:rPr>
              <w:t xml:space="preserve"> </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State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Zip_code</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Phone_no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Email_id</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Birth_date</w:t>
            </w:r>
          </w:p>
        </w:tc>
        <w:tc>
          <w:tcPr>
            <w:tcW w:w="2148" w:type="dxa"/>
          </w:tcPr>
          <w:p>
            <w:pPr>
              <w:widowControl w:val="0"/>
              <w:ind w:left="0" w:firstLine="0"/>
              <w:jc w:val="both"/>
              <w:rPr>
                <w:rFonts w:hint="default"/>
                <w:sz w:val="32"/>
                <w:szCs w:val="32"/>
                <w:lang w:val="en-IN"/>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Work_exp</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Work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Bank_name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Account_no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IFSC</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Joining_date</w:t>
            </w:r>
          </w:p>
        </w:tc>
        <w:tc>
          <w:tcPr>
            <w:tcW w:w="2148" w:type="dxa"/>
          </w:tcPr>
          <w:p>
            <w:pPr>
              <w:widowControl w:val="0"/>
              <w:ind w:left="0" w:firstLine="0"/>
              <w:jc w:val="both"/>
              <w:rPr>
                <w:sz w:val="32"/>
                <w:szCs w:val="32"/>
                <w:lang w:val="en-US"/>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Joining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Driver_image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Gender</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Age</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Education</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Rge_date</w:t>
            </w:r>
          </w:p>
        </w:tc>
        <w:tc>
          <w:tcPr>
            <w:tcW w:w="2148" w:type="dxa"/>
          </w:tcPr>
          <w:p>
            <w:pPr>
              <w:widowControl w:val="0"/>
              <w:ind w:left="0" w:firstLine="0"/>
              <w:jc w:val="both"/>
              <w:rPr>
                <w:rFonts w:hint="default"/>
                <w:sz w:val="32"/>
                <w:szCs w:val="32"/>
                <w:lang w:val="en-IN"/>
              </w:rPr>
            </w:pPr>
            <w:r>
              <w:rPr>
                <w:rFonts w:hint="default"/>
                <w:sz w:val="32"/>
                <w:szCs w:val="32"/>
                <w:lang w:val="en-IN"/>
              </w:rPr>
              <w:t>Datetime</w:t>
            </w:r>
          </w:p>
        </w:tc>
        <w:tc>
          <w:tcPr>
            <w:tcW w:w="2286" w:type="dxa"/>
          </w:tcPr>
          <w:p>
            <w:pPr>
              <w:widowControl w:val="0"/>
              <w:ind w:left="0" w:firstLine="0"/>
              <w:jc w:val="both"/>
              <w:rPr>
                <w:sz w:val="32"/>
                <w:szCs w:val="32"/>
                <w:lang w:val="en-US"/>
              </w:rPr>
            </w:pPr>
            <w:r>
              <w:rPr>
                <w:rFonts w:hint="default"/>
                <w:sz w:val="32"/>
                <w:szCs w:val="32"/>
                <w:lang w:val="en-IN"/>
              </w:rPr>
              <w:t>Current Timestamp</w:t>
            </w:r>
          </w:p>
        </w:tc>
        <w:tc>
          <w:tcPr>
            <w:tcW w:w="2277"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b/>
          <w:bCs/>
          <w:sz w:val="32"/>
          <w:szCs w:val="32"/>
          <w:lang w:val="en-US"/>
        </w:rPr>
      </w:pPr>
    </w:p>
    <w:p>
      <w:pPr>
        <w:ind w:left="0" w:firstLine="0"/>
        <w:rPr>
          <w:b/>
          <w:bCs/>
          <w:szCs w:val="36"/>
          <w:lang w:val="en-US"/>
        </w:rPr>
      </w:pPr>
      <w:r>
        <w:rPr>
          <w:rFonts w:hint="default"/>
          <w:b/>
          <w:bCs/>
          <w:szCs w:val="36"/>
          <w:lang w:val="en-IN"/>
        </w:rPr>
        <w:t>Driver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Attendance </w:t>
            </w:r>
            <w:r>
              <w:rPr>
                <w:sz w:val="32"/>
                <w:szCs w:val="32"/>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w:t>
            </w:r>
            <w:r>
              <w:rPr>
                <w:rFonts w:hint="default"/>
                <w:sz w:val="32"/>
                <w:szCs w:val="32"/>
                <w:lang w:val="en-IN"/>
              </w:rPr>
              <w:t>n</w:t>
            </w:r>
            <w:r>
              <w:rPr>
                <w:sz w:val="32"/>
                <w:szCs w:val="32"/>
                <w:lang w:val="en-US"/>
              </w:rPr>
              <w:t>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source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Source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destination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w:t>
            </w:r>
            <w:r>
              <w:rPr>
                <w:rFonts w:hint="default"/>
                <w:sz w:val="32"/>
                <w:szCs w:val="32"/>
                <w:lang w:val="en-US"/>
              </w:rPr>
              <w:t>estination</w:t>
            </w:r>
            <w:r>
              <w:rPr>
                <w:rFonts w:hint="default"/>
                <w:sz w:val="32"/>
                <w:szCs w:val="32"/>
                <w:lang w:val="en-IN"/>
              </w:rPr>
              <w:t xml:space="preserv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bl>
    <w:p>
      <w:pPr>
        <w:ind w:left="0" w:firstLine="0"/>
        <w:rPr>
          <w:sz w:val="32"/>
          <w:szCs w:val="32"/>
          <w:lang w:val="en-US"/>
        </w:rPr>
      </w:pPr>
    </w:p>
    <w:p>
      <w:pPr>
        <w:ind w:left="0" w:firstLine="0"/>
        <w:rPr>
          <w:b/>
          <w:bCs/>
          <w:szCs w:val="36"/>
          <w:lang w:val="en-US"/>
        </w:rPr>
      </w:pPr>
      <w:r>
        <w:rPr>
          <w:rFonts w:hint="default"/>
          <w:b/>
          <w:bCs/>
          <w:szCs w:val="36"/>
          <w:lang w:val="en-IN"/>
        </w:rPr>
        <w:t>Driver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261"/>
        <w:gridCol w:w="2303"/>
        <w:gridCol w:w="2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driver_pay_id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Driver payment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trip_desc</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pay_per_hr</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Pay per hour to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gross</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pf</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net</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payment_method</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Payment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date_of_slip</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slip generation</w:t>
            </w:r>
          </w:p>
        </w:tc>
      </w:tr>
    </w:tbl>
    <w:p>
      <w:pPr>
        <w:ind w:left="0" w:firstLine="0"/>
        <w:rPr>
          <w:sz w:val="32"/>
          <w:szCs w:val="32"/>
          <w:lang w:val="en-US"/>
        </w:rPr>
      </w:pPr>
    </w:p>
    <w:p>
      <w:pPr>
        <w:ind w:left="0" w:firstLine="0"/>
        <w:rPr>
          <w:b/>
          <w:bCs/>
          <w:szCs w:val="36"/>
          <w:lang w:val="en-US"/>
        </w:rPr>
      </w:pPr>
      <w:r>
        <w:rPr>
          <w:rFonts w:hint="default"/>
          <w:b/>
          <w:bCs/>
          <w:szCs w:val="36"/>
          <w:lang w:val="en-IN"/>
        </w:rPr>
        <w:t>Employee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rPr>
              <w:t>employee_id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Phone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dob</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work_exp</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Work experience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photo</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address</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city</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State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zip_code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education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percentage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Percentage on last qualification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bank_name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ac_no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ifsc</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PAN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resume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Resume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joining_date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rg_date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Registration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gender</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age</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Age</w:t>
            </w:r>
          </w:p>
        </w:tc>
      </w:tr>
    </w:tbl>
    <w:p>
      <w:pPr>
        <w:ind w:left="0" w:firstLine="0"/>
        <w:rPr>
          <w:sz w:val="32"/>
          <w:szCs w:val="32"/>
          <w:lang w:val="en-US"/>
        </w:rPr>
      </w:pPr>
    </w:p>
    <w:p>
      <w:pPr>
        <w:ind w:left="0" w:firstLine="0"/>
        <w:rPr>
          <w:b/>
          <w:bCs/>
          <w:szCs w:val="36"/>
          <w:lang w:val="en-US"/>
        </w:rPr>
      </w:pPr>
      <w:r>
        <w:rPr>
          <w:rFonts w:hint="default"/>
          <w:b/>
          <w:bCs/>
          <w:szCs w:val="36"/>
          <w:lang w:val="en-IN"/>
        </w:rPr>
        <w:t>Employee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Attendance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Employee</w:t>
            </w:r>
            <w:r>
              <w:rPr>
                <w:sz w:val="32"/>
                <w:szCs w:val="32"/>
                <w:lang w:val="en-US"/>
              </w:rPr>
              <w:t xml:space="preserve"> </w:t>
            </w: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Attendance Present/Absent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sz w:val="21"/>
                <w:szCs w:val="21"/>
                <w:lang w:val="en-US"/>
              </w:rPr>
              <w:t xml:space="preserve"> </w:t>
            </w: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Attendance date</w:t>
            </w:r>
          </w:p>
        </w:tc>
      </w:tr>
    </w:tbl>
    <w:p>
      <w:pPr>
        <w:ind w:left="0" w:firstLine="0"/>
        <w:rPr>
          <w:sz w:val="32"/>
          <w:szCs w:val="32"/>
          <w:lang w:val="en-US"/>
        </w:rPr>
      </w:pPr>
    </w:p>
    <w:p>
      <w:pPr>
        <w:ind w:left="0" w:firstLine="0"/>
        <w:rPr>
          <w:b/>
          <w:bCs/>
          <w:szCs w:val="36"/>
          <w:lang w:val="en-US"/>
        </w:rPr>
      </w:pPr>
      <w:r>
        <w:rPr>
          <w:rFonts w:hint="default"/>
          <w:b/>
          <w:bCs/>
          <w:szCs w:val="36"/>
          <w:lang w:val="en-IN"/>
        </w:rPr>
        <w:t>Employee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2366"/>
        <w:gridCol w:w="2386"/>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jc w:val="both"/>
              <w:rPr>
                <w:sz w:val="32"/>
                <w:szCs w:val="32"/>
                <w:lang w:val="en-US"/>
              </w:rPr>
            </w:pPr>
            <w:r>
              <w:rPr>
                <w:b/>
                <w:bCs/>
                <w:sz w:val="32"/>
                <w:szCs w:val="32"/>
                <w:lang w:val="en-US"/>
              </w:rPr>
              <w:t>Field Name</w:t>
            </w:r>
          </w:p>
        </w:tc>
        <w:tc>
          <w:tcPr>
            <w:tcW w:w="2366" w:type="dxa"/>
          </w:tcPr>
          <w:p>
            <w:pPr>
              <w:widowControl w:val="0"/>
              <w:jc w:val="both"/>
              <w:rPr>
                <w:sz w:val="32"/>
                <w:szCs w:val="32"/>
                <w:lang w:val="en-US"/>
              </w:rPr>
            </w:pPr>
            <w:r>
              <w:rPr>
                <w:b/>
                <w:bCs/>
                <w:sz w:val="32"/>
                <w:szCs w:val="32"/>
                <w:lang w:val="en-US"/>
              </w:rPr>
              <w:t>Data Type</w:t>
            </w:r>
          </w:p>
        </w:tc>
        <w:tc>
          <w:tcPr>
            <w:tcW w:w="2386" w:type="dxa"/>
          </w:tcPr>
          <w:p>
            <w:pPr>
              <w:widowControl w:val="0"/>
              <w:jc w:val="both"/>
              <w:rPr>
                <w:sz w:val="32"/>
                <w:szCs w:val="32"/>
                <w:lang w:val="en-US"/>
              </w:rPr>
            </w:pPr>
            <w:r>
              <w:rPr>
                <w:b/>
                <w:bCs/>
                <w:sz w:val="32"/>
                <w:szCs w:val="32"/>
                <w:lang w:val="en-US"/>
              </w:rPr>
              <w:t>Constraints</w:t>
            </w:r>
          </w:p>
        </w:tc>
        <w:tc>
          <w:tcPr>
            <w:tcW w:w="238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emp_payment_id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Primer Key</w:t>
            </w:r>
          </w:p>
        </w:tc>
        <w:tc>
          <w:tcPr>
            <w:tcW w:w="2386" w:type="dxa"/>
          </w:tcPr>
          <w:p>
            <w:pPr>
              <w:widowControl w:val="0"/>
              <w:ind w:left="0" w:firstLine="0"/>
              <w:jc w:val="both"/>
              <w:rPr>
                <w:sz w:val="32"/>
                <w:szCs w:val="32"/>
                <w:lang w:val="en-US"/>
              </w:rPr>
            </w:pPr>
            <w:r>
              <w:rPr>
                <w:rFonts w:hint="default"/>
                <w:sz w:val="32"/>
                <w:szCs w:val="32"/>
                <w:lang w:val="en-IN"/>
              </w:rPr>
              <w:t>Payment</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Foreign Key</w:t>
            </w:r>
          </w:p>
        </w:tc>
        <w:tc>
          <w:tcPr>
            <w:tcW w:w="2386" w:type="dxa"/>
          </w:tcPr>
          <w:p>
            <w:pPr>
              <w:widowControl w:val="0"/>
              <w:ind w:left="0" w:firstLine="0"/>
              <w:jc w:val="both"/>
              <w:rPr>
                <w:rFonts w:hint="default"/>
                <w:sz w:val="32"/>
                <w:szCs w:val="32"/>
                <w:lang w:val="en-IN"/>
              </w:rPr>
            </w:pPr>
            <w:r>
              <w:rPr>
                <w:rFonts w:hint="default"/>
                <w:sz w:val="32"/>
                <w:szCs w:val="32"/>
                <w:lang w:val="en-IN"/>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employee_name</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designation</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salary_per_day</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present_days</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Present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gross</w:t>
            </w:r>
          </w:p>
        </w:tc>
        <w:tc>
          <w:tcPr>
            <w:tcW w:w="2366" w:type="dxa"/>
          </w:tcPr>
          <w:p>
            <w:pPr>
              <w:widowControl w:val="0"/>
              <w:ind w:left="0" w:firstLine="0"/>
              <w:jc w:val="both"/>
              <w:rPr>
                <w:rFonts w:hint="default"/>
                <w:sz w:val="32"/>
                <w:szCs w:val="32"/>
                <w:lang w:val="en-IN"/>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tds</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Tds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pf</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net</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pyment_method</w:t>
            </w:r>
          </w:p>
        </w:tc>
        <w:tc>
          <w:tcPr>
            <w:tcW w:w="2366" w:type="dxa"/>
          </w:tcPr>
          <w:p>
            <w:pPr>
              <w:widowControl w:val="0"/>
              <w:ind w:left="0" w:firstLine="0"/>
              <w:jc w:val="both"/>
              <w:rPr>
                <w:sz w:val="32"/>
                <w:szCs w:val="32"/>
                <w:lang w:val="en-US"/>
              </w:rPr>
            </w:pPr>
            <w:r>
              <w:rPr>
                <w:rFonts w:hint="default"/>
                <w:sz w:val="32"/>
                <w:szCs w:val="32"/>
                <w:lang w:val="en-IN"/>
              </w:rPr>
              <w:t>Varchar(20)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date_of_slip</w:t>
            </w:r>
          </w:p>
        </w:tc>
        <w:tc>
          <w:tcPr>
            <w:tcW w:w="2366" w:type="dxa"/>
          </w:tcPr>
          <w:p>
            <w:pPr>
              <w:widowControl w:val="0"/>
              <w:ind w:left="0" w:firstLine="0"/>
              <w:jc w:val="both"/>
              <w:rPr>
                <w:rFonts w:hint="default"/>
                <w:sz w:val="32"/>
                <w:szCs w:val="32"/>
                <w:lang w:val="en-IN"/>
              </w:rPr>
            </w:pPr>
            <w:r>
              <w:rPr>
                <w:rFonts w:hint="default"/>
                <w:sz w:val="32"/>
                <w:szCs w:val="32"/>
                <w:lang w:val="en-IN"/>
              </w:rPr>
              <w:t>Datetime</w:t>
            </w:r>
          </w:p>
        </w:tc>
        <w:tc>
          <w:tcPr>
            <w:tcW w:w="2386" w:type="dxa"/>
          </w:tcPr>
          <w:p>
            <w:pPr>
              <w:widowControl w:val="0"/>
              <w:ind w:left="0" w:firstLine="0"/>
              <w:jc w:val="both"/>
              <w:rPr>
                <w:sz w:val="32"/>
                <w:szCs w:val="32"/>
                <w:lang w:val="en-US"/>
              </w:rPr>
            </w:pPr>
            <w:r>
              <w:rPr>
                <w:rFonts w:hint="default"/>
                <w:sz w:val="32"/>
                <w:szCs w:val="32"/>
                <w:lang w:val="en-IN"/>
              </w:rPr>
              <w:t>Current Timestamp</w:t>
            </w:r>
          </w:p>
        </w:tc>
        <w:tc>
          <w:tcPr>
            <w:tcW w:w="2386" w:type="dxa"/>
          </w:tcPr>
          <w:p>
            <w:pPr>
              <w:widowControl w:val="0"/>
              <w:ind w:left="0" w:firstLine="0"/>
              <w:jc w:val="both"/>
              <w:rPr>
                <w:rFonts w:hint="default"/>
                <w:sz w:val="32"/>
                <w:szCs w:val="32"/>
                <w:lang w:val="en-IN"/>
              </w:rPr>
            </w:pPr>
            <w:r>
              <w:rPr>
                <w:rFonts w:hint="default"/>
                <w:sz w:val="32"/>
                <w:szCs w:val="32"/>
                <w:lang w:val="en-IN"/>
              </w:rPr>
              <w:t>Payment date</w:t>
            </w:r>
          </w:p>
        </w:tc>
      </w:tr>
    </w:tbl>
    <w:p>
      <w:pPr>
        <w:ind w:left="0" w:firstLine="0"/>
        <w:rPr>
          <w:sz w:val="32"/>
          <w:szCs w:val="32"/>
          <w:lang w:val="en-US"/>
        </w:rPr>
      </w:pPr>
    </w:p>
    <w:p>
      <w:pPr>
        <w:ind w:left="0" w:firstLine="0"/>
        <w:rPr>
          <w:b/>
          <w:bCs/>
          <w:szCs w:val="36"/>
          <w:lang w:val="en-US"/>
        </w:rPr>
      </w:pPr>
      <w:r>
        <w:rPr>
          <w:rFonts w:hint="default"/>
          <w:b/>
          <w:bCs/>
          <w:szCs w:val="36"/>
          <w:lang w:val="en-IN"/>
        </w:rPr>
        <w:t>Enquiry</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4"/>
        <w:gridCol w:w="1940"/>
        <w:gridCol w:w="2177"/>
        <w:gridCol w:w="2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47" w:type="dxa"/>
          </w:tcPr>
          <w:p>
            <w:pPr>
              <w:widowControl w:val="0"/>
              <w:jc w:val="both"/>
              <w:rPr>
                <w:sz w:val="32"/>
                <w:szCs w:val="32"/>
                <w:lang w:val="en-US"/>
              </w:rPr>
            </w:pPr>
            <w:r>
              <w:rPr>
                <w:b/>
                <w:bCs/>
                <w:sz w:val="32"/>
                <w:szCs w:val="32"/>
                <w:lang w:val="en-US"/>
              </w:rPr>
              <w:t>Field Name</w:t>
            </w:r>
          </w:p>
        </w:tc>
        <w:tc>
          <w:tcPr>
            <w:tcW w:w="1905" w:type="dxa"/>
          </w:tcPr>
          <w:p>
            <w:pPr>
              <w:widowControl w:val="0"/>
              <w:jc w:val="both"/>
              <w:rPr>
                <w:sz w:val="32"/>
                <w:szCs w:val="32"/>
                <w:lang w:val="en-US"/>
              </w:rPr>
            </w:pPr>
            <w:r>
              <w:rPr>
                <w:b/>
                <w:bCs/>
                <w:sz w:val="32"/>
                <w:szCs w:val="32"/>
                <w:lang w:val="en-US"/>
              </w:rPr>
              <w:t>Data Type</w:t>
            </w:r>
          </w:p>
        </w:tc>
        <w:tc>
          <w:tcPr>
            <w:tcW w:w="2177" w:type="dxa"/>
          </w:tcPr>
          <w:p>
            <w:pPr>
              <w:widowControl w:val="0"/>
              <w:jc w:val="both"/>
              <w:rPr>
                <w:sz w:val="32"/>
                <w:szCs w:val="32"/>
                <w:lang w:val="en-US"/>
              </w:rPr>
            </w:pPr>
            <w:r>
              <w:rPr>
                <w:b/>
                <w:bCs/>
                <w:sz w:val="32"/>
                <w:szCs w:val="32"/>
                <w:lang w:val="en-US"/>
              </w:rPr>
              <w:t>Constraints</w:t>
            </w:r>
          </w:p>
        </w:tc>
        <w:tc>
          <w:tcPr>
            <w:tcW w:w="2547"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eq_id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Primer Key</w:t>
            </w:r>
          </w:p>
        </w:tc>
        <w:tc>
          <w:tcPr>
            <w:tcW w:w="2547" w:type="dxa"/>
          </w:tcPr>
          <w:p>
            <w:pPr>
              <w:widowControl w:val="0"/>
              <w:ind w:left="0" w:firstLine="0"/>
              <w:jc w:val="both"/>
              <w:rPr>
                <w:sz w:val="32"/>
                <w:szCs w:val="32"/>
                <w:lang w:val="en-US"/>
              </w:rPr>
            </w:pPr>
            <w:r>
              <w:rPr>
                <w:rFonts w:hint="default"/>
                <w:sz w:val="32"/>
                <w:szCs w:val="32"/>
                <w:lang w:val="en-IN"/>
              </w:rPr>
              <w:t>Enquiry</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Foreign Key</w:t>
            </w:r>
          </w:p>
        </w:tc>
        <w:tc>
          <w:tcPr>
            <w:tcW w:w="2547"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customer_name</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sz w:val="32"/>
                <w:szCs w:val="32"/>
                <w:lang w:val="en-US"/>
              </w:rPr>
            </w:pPr>
            <w:r>
              <w:rPr>
                <w:rFonts w:hint="default"/>
                <w:sz w:val="32"/>
                <w:szCs w:val="32"/>
                <w:lang w:val="en-IN"/>
              </w:rPr>
              <w:t xml:space="preserve">Customer </w:t>
            </w:r>
            <w:r>
              <w:rPr>
                <w:sz w:val="32"/>
                <w:szCs w:val="32"/>
                <w:lang w:val="en-US"/>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email</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Customer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phone_no</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enquiry</w:t>
            </w:r>
          </w:p>
        </w:tc>
        <w:tc>
          <w:tcPr>
            <w:tcW w:w="1905" w:type="dxa"/>
          </w:tcPr>
          <w:p>
            <w:pPr>
              <w:widowControl w:val="0"/>
              <w:ind w:left="0" w:firstLine="0"/>
              <w:jc w:val="both"/>
              <w:rPr>
                <w:sz w:val="32"/>
                <w:szCs w:val="32"/>
                <w:lang w:val="en-US"/>
              </w:rPr>
            </w:pPr>
            <w:r>
              <w:rPr>
                <w:rFonts w:hint="default"/>
                <w:sz w:val="32"/>
                <w:szCs w:val="32"/>
                <w:lang w:val="en-IN"/>
              </w:rPr>
              <w:t>Varchar(500)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Enquiry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status</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rFonts w:hint="default"/>
                <w:sz w:val="32"/>
                <w:szCs w:val="32"/>
                <w:lang w:val="en-IN"/>
              </w:rPr>
            </w:pPr>
            <w:r>
              <w:rPr>
                <w:rFonts w:hint="default"/>
                <w:sz w:val="32"/>
                <w:szCs w:val="32"/>
                <w:lang w:val="en-IN"/>
              </w:rPr>
              <w:t>Unclear</w:t>
            </w:r>
          </w:p>
        </w:tc>
        <w:tc>
          <w:tcPr>
            <w:tcW w:w="2547" w:type="dxa"/>
          </w:tcPr>
          <w:p>
            <w:pPr>
              <w:widowControl w:val="0"/>
              <w:ind w:left="0" w:firstLine="0"/>
              <w:jc w:val="both"/>
              <w:rPr>
                <w:sz w:val="32"/>
                <w:szCs w:val="32"/>
                <w:lang w:val="en-US"/>
              </w:rPr>
            </w:pPr>
            <w:r>
              <w:rPr>
                <w:rFonts w:hint="default"/>
                <w:sz w:val="32"/>
                <w:szCs w:val="32"/>
                <w:lang w:val="en-IN"/>
              </w:rPr>
              <w:t>Enquiry status</w:t>
            </w:r>
            <w:r>
              <w:rPr>
                <w:sz w:val="32"/>
                <w:szCs w:val="32"/>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date</w:t>
            </w:r>
          </w:p>
        </w:tc>
        <w:tc>
          <w:tcPr>
            <w:tcW w:w="1905" w:type="dxa"/>
          </w:tcPr>
          <w:p>
            <w:pPr>
              <w:widowControl w:val="0"/>
              <w:ind w:left="0" w:firstLine="0"/>
              <w:jc w:val="both"/>
              <w:rPr>
                <w:rFonts w:hint="default"/>
                <w:sz w:val="32"/>
                <w:szCs w:val="32"/>
                <w:lang w:val="en-IN"/>
              </w:rPr>
            </w:pPr>
            <w:r>
              <w:rPr>
                <w:rFonts w:hint="default"/>
                <w:sz w:val="32"/>
                <w:szCs w:val="32"/>
                <w:lang w:val="en-IN"/>
              </w:rPr>
              <w:t>Datetime</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Enquiry date</w:t>
            </w:r>
          </w:p>
        </w:tc>
      </w:tr>
    </w:tbl>
    <w:p>
      <w:pPr>
        <w:ind w:left="0" w:firstLine="0"/>
        <w:rPr>
          <w:sz w:val="32"/>
          <w:szCs w:val="32"/>
          <w:lang w:val="en-US"/>
        </w:rPr>
      </w:pPr>
    </w:p>
    <w:p>
      <w:pPr>
        <w:ind w:left="0" w:firstLine="0"/>
        <w:rPr>
          <w:b/>
          <w:bCs/>
          <w:szCs w:val="36"/>
          <w:lang w:val="en-US"/>
        </w:rPr>
      </w:pPr>
    </w:p>
    <w:p>
      <w:pPr>
        <w:ind w:left="0" w:firstLine="0"/>
        <w:rPr>
          <w:b/>
          <w:bCs/>
          <w:szCs w:val="36"/>
          <w:lang w:val="en-US"/>
        </w:rPr>
      </w:pPr>
    </w:p>
    <w:p>
      <w:pPr>
        <w:ind w:left="0" w:firstLine="0"/>
        <w:rPr>
          <w:b/>
          <w:bCs/>
          <w:szCs w:val="36"/>
          <w:lang w:val="en-US"/>
        </w:rPr>
      </w:pPr>
      <w:r>
        <w:rPr>
          <w:rFonts w:hint="default"/>
          <w:b/>
          <w:bCs/>
          <w:szCs w:val="36"/>
          <w:lang w:val="en-IN"/>
        </w:rPr>
        <w:t>Feedback</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feedback_id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Feedback</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review</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Review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comment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Comment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sz w:val="32"/>
                <w:szCs w:val="32"/>
                <w:lang w:val="en-US"/>
              </w:rPr>
            </w:pPr>
            <w:r>
              <w:rPr>
                <w:sz w:val="32"/>
                <w:szCs w:val="32"/>
                <w:lang w:val="en-US"/>
              </w:rPr>
              <w:t>Date</w:t>
            </w:r>
            <w:r>
              <w:rPr>
                <w:rFonts w:hint="default"/>
                <w:sz w:val="32"/>
                <w:szCs w:val="32"/>
                <w:lang w:val="en-IN"/>
              </w:rPr>
              <w:t>t</w:t>
            </w:r>
            <w:r>
              <w:rPr>
                <w:sz w:val="32"/>
                <w:szCs w:val="32"/>
                <w:lang w:val="en-US"/>
              </w:rPr>
              <w: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sz w:val="32"/>
                <w:szCs w:val="32"/>
                <w:lang w:val="en-US"/>
              </w:rPr>
              <w:t xml:space="preserve">Date Of </w:t>
            </w:r>
            <w:r>
              <w:rPr>
                <w:rFonts w:hint="default"/>
                <w:sz w:val="32"/>
                <w:szCs w:val="32"/>
                <w:lang w:val="en-IN"/>
              </w:rPr>
              <w:t>feedback</w:t>
            </w:r>
          </w:p>
        </w:tc>
      </w:tr>
    </w:tbl>
    <w:p>
      <w:pPr>
        <w:ind w:left="0" w:firstLine="0"/>
        <w:rPr>
          <w:sz w:val="32"/>
          <w:szCs w:val="32"/>
          <w:lang w:val="en-US"/>
        </w:rPr>
      </w:pPr>
    </w:p>
    <w:p>
      <w:pPr>
        <w:ind w:left="0" w:firstLine="0"/>
        <w:rPr>
          <w:b/>
          <w:bCs/>
          <w:szCs w:val="36"/>
          <w:lang w:val="en-US"/>
        </w:rPr>
      </w:pPr>
      <w:r>
        <w:rPr>
          <w:rFonts w:hint="default"/>
          <w:b/>
          <w:bCs/>
          <w:szCs w:val="36"/>
          <w:lang w:val="en-IN"/>
        </w:rPr>
        <w:t>Normal Booking</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booking_id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Booking</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no_of_persons</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Number of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pickup_point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Pickup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drop_point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Drop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 </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Datetime </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status</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Unbooked</w:t>
            </w:r>
          </w:p>
        </w:tc>
        <w:tc>
          <w:tcPr>
            <w:tcW w:w="2394" w:type="dxa"/>
          </w:tcPr>
          <w:p>
            <w:pPr>
              <w:widowControl w:val="0"/>
              <w:ind w:left="0" w:firstLine="0"/>
              <w:jc w:val="both"/>
              <w:rPr>
                <w:rFonts w:hint="default"/>
                <w:sz w:val="32"/>
                <w:szCs w:val="32"/>
                <w:lang w:val="en-IN"/>
              </w:rPr>
            </w:pPr>
            <w:r>
              <w:rPr>
                <w:rFonts w:hint="default"/>
                <w:sz w:val="32"/>
                <w:szCs w:val="32"/>
                <w:lang w:val="en-IN"/>
              </w:rPr>
              <w:t>Booking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payment_st</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Unpaid</w:t>
            </w:r>
          </w:p>
        </w:tc>
        <w:tc>
          <w:tcPr>
            <w:tcW w:w="2394" w:type="dxa"/>
          </w:tcPr>
          <w:p>
            <w:pPr>
              <w:widowControl w:val="0"/>
              <w:ind w:left="0" w:firstLine="0"/>
              <w:jc w:val="both"/>
              <w:rPr>
                <w:rFonts w:hint="default"/>
                <w:sz w:val="32"/>
                <w:szCs w:val="32"/>
                <w:lang w:val="en-IN"/>
              </w:rPr>
            </w:pPr>
            <w:r>
              <w:rPr>
                <w:rFonts w:hint="default"/>
                <w:sz w:val="32"/>
                <w:szCs w:val="32"/>
                <w:lang w:val="en-IN"/>
              </w:rPr>
              <w:t>Payment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drviver_id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driver_ph_no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vehical_no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Vehicle registration number</w:t>
            </w:r>
            <w:bookmarkStart w:id="0" w:name="_GoBack"/>
            <w:bookmarkEnd w:id="0"/>
          </w:p>
        </w:tc>
      </w:tr>
    </w:tbl>
    <w:p>
      <w:pPr>
        <w:ind w:left="0" w:firstLine="0"/>
        <w:rPr>
          <w:sz w:val="32"/>
          <w:szCs w:val="32"/>
          <w:lang w:val="en-US"/>
        </w:rPr>
      </w:pPr>
    </w:p>
    <w:p>
      <w:pPr>
        <w:ind w:left="0" w:firstLine="0"/>
        <w:rPr>
          <w:b/>
          <w:bCs/>
          <w:szCs w:val="36"/>
          <w:lang w:val="en-US"/>
        </w:rPr>
      </w:pPr>
      <w:r>
        <w:rPr>
          <w:b/>
          <w:bCs/>
          <w:szCs w:val="36"/>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Date</w:t>
            </w:r>
          </w:p>
        </w:tc>
      </w:tr>
    </w:tbl>
    <w:p>
      <w:pPr>
        <w:ind w:left="0" w:firstLine="0"/>
        <w:rPr>
          <w:sz w:val="32"/>
          <w:szCs w:val="32"/>
          <w:lang w:val="en-US"/>
        </w:rPr>
      </w:pPr>
    </w:p>
    <w:p>
      <w:pPr>
        <w:ind w:left="0" w:firstLine="0"/>
        <w:rPr>
          <w:sz w:val="32"/>
          <w:szCs w:val="32"/>
          <w:lang w:val="en-US"/>
        </w:rPr>
      </w:pPr>
    </w:p>
    <w:p>
      <w:pPr>
        <w:ind w:left="785" w:leftChars="218" w:firstLine="1664" w:firstLineChars="297"/>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152A1"/>
    <w:rsid w:val="0171642A"/>
    <w:rsid w:val="017731A0"/>
    <w:rsid w:val="02433EF6"/>
    <w:rsid w:val="02586C80"/>
    <w:rsid w:val="028D3494"/>
    <w:rsid w:val="02A41DD3"/>
    <w:rsid w:val="02EA1CF3"/>
    <w:rsid w:val="02FA62D5"/>
    <w:rsid w:val="02FF2C41"/>
    <w:rsid w:val="032C5ACA"/>
    <w:rsid w:val="03AC005A"/>
    <w:rsid w:val="03E46B6B"/>
    <w:rsid w:val="03F23628"/>
    <w:rsid w:val="0466496B"/>
    <w:rsid w:val="0476105A"/>
    <w:rsid w:val="04884474"/>
    <w:rsid w:val="04A110DB"/>
    <w:rsid w:val="04A70300"/>
    <w:rsid w:val="04C34344"/>
    <w:rsid w:val="04DC7269"/>
    <w:rsid w:val="053F5B06"/>
    <w:rsid w:val="054B2F85"/>
    <w:rsid w:val="05BF5A4B"/>
    <w:rsid w:val="05EC3CFE"/>
    <w:rsid w:val="05F10EB1"/>
    <w:rsid w:val="063F35BE"/>
    <w:rsid w:val="06601A3F"/>
    <w:rsid w:val="067B2190"/>
    <w:rsid w:val="069112A4"/>
    <w:rsid w:val="069B7F39"/>
    <w:rsid w:val="06A45A95"/>
    <w:rsid w:val="06BA229B"/>
    <w:rsid w:val="06C721E4"/>
    <w:rsid w:val="06E51740"/>
    <w:rsid w:val="07123A4E"/>
    <w:rsid w:val="07295E46"/>
    <w:rsid w:val="073131E9"/>
    <w:rsid w:val="0738310A"/>
    <w:rsid w:val="07BB1816"/>
    <w:rsid w:val="07CB16FD"/>
    <w:rsid w:val="07E81D7E"/>
    <w:rsid w:val="07FF02F6"/>
    <w:rsid w:val="08041CFE"/>
    <w:rsid w:val="08267512"/>
    <w:rsid w:val="083A23A0"/>
    <w:rsid w:val="085041EF"/>
    <w:rsid w:val="08617CB0"/>
    <w:rsid w:val="0870406A"/>
    <w:rsid w:val="088C355B"/>
    <w:rsid w:val="08972AC2"/>
    <w:rsid w:val="08BE60F3"/>
    <w:rsid w:val="08CE1FB4"/>
    <w:rsid w:val="08E5473E"/>
    <w:rsid w:val="09655D17"/>
    <w:rsid w:val="097D2B29"/>
    <w:rsid w:val="099213F2"/>
    <w:rsid w:val="09B900FA"/>
    <w:rsid w:val="09E16531"/>
    <w:rsid w:val="09E81F52"/>
    <w:rsid w:val="0A05215A"/>
    <w:rsid w:val="0A663178"/>
    <w:rsid w:val="0AF72192"/>
    <w:rsid w:val="0B55373F"/>
    <w:rsid w:val="0B7A17D5"/>
    <w:rsid w:val="0BA07CA0"/>
    <w:rsid w:val="0C2478D4"/>
    <w:rsid w:val="0C436648"/>
    <w:rsid w:val="0C7C511C"/>
    <w:rsid w:val="0CD81162"/>
    <w:rsid w:val="0CF0497B"/>
    <w:rsid w:val="0D1621FD"/>
    <w:rsid w:val="0D28578D"/>
    <w:rsid w:val="0DBD4015"/>
    <w:rsid w:val="0DD34F7B"/>
    <w:rsid w:val="0DFA26A5"/>
    <w:rsid w:val="0E0B1ABD"/>
    <w:rsid w:val="0E0B4A16"/>
    <w:rsid w:val="0EA716C7"/>
    <w:rsid w:val="0EA864D6"/>
    <w:rsid w:val="0ECA1C78"/>
    <w:rsid w:val="0F796F99"/>
    <w:rsid w:val="0FD62E01"/>
    <w:rsid w:val="0FE315BD"/>
    <w:rsid w:val="100910F7"/>
    <w:rsid w:val="10B32A9E"/>
    <w:rsid w:val="10F53C33"/>
    <w:rsid w:val="11121491"/>
    <w:rsid w:val="115D7262"/>
    <w:rsid w:val="116F2DBC"/>
    <w:rsid w:val="118C0B72"/>
    <w:rsid w:val="11F64C00"/>
    <w:rsid w:val="12222661"/>
    <w:rsid w:val="12713542"/>
    <w:rsid w:val="12C31B0F"/>
    <w:rsid w:val="12D61B20"/>
    <w:rsid w:val="12D764C4"/>
    <w:rsid w:val="12E1318D"/>
    <w:rsid w:val="12E32A09"/>
    <w:rsid w:val="13094D44"/>
    <w:rsid w:val="13581D33"/>
    <w:rsid w:val="1376272C"/>
    <w:rsid w:val="138309AD"/>
    <w:rsid w:val="138364FF"/>
    <w:rsid w:val="13A15052"/>
    <w:rsid w:val="13F42133"/>
    <w:rsid w:val="142D3320"/>
    <w:rsid w:val="145B4D9F"/>
    <w:rsid w:val="148924D2"/>
    <w:rsid w:val="14C924E0"/>
    <w:rsid w:val="15390DF6"/>
    <w:rsid w:val="155C6F40"/>
    <w:rsid w:val="15E57812"/>
    <w:rsid w:val="161A0033"/>
    <w:rsid w:val="167527C1"/>
    <w:rsid w:val="16816ACE"/>
    <w:rsid w:val="16F06C7B"/>
    <w:rsid w:val="17055576"/>
    <w:rsid w:val="17173170"/>
    <w:rsid w:val="17173A55"/>
    <w:rsid w:val="1777151D"/>
    <w:rsid w:val="17B43D1C"/>
    <w:rsid w:val="17CB50EF"/>
    <w:rsid w:val="18340D85"/>
    <w:rsid w:val="18355588"/>
    <w:rsid w:val="18383048"/>
    <w:rsid w:val="189A2548"/>
    <w:rsid w:val="18DD31A0"/>
    <w:rsid w:val="192A20C6"/>
    <w:rsid w:val="197E2FE1"/>
    <w:rsid w:val="1A901079"/>
    <w:rsid w:val="1ABB6159"/>
    <w:rsid w:val="1B1322FC"/>
    <w:rsid w:val="1B951C33"/>
    <w:rsid w:val="1B96707B"/>
    <w:rsid w:val="1BCA35DE"/>
    <w:rsid w:val="1BCB312B"/>
    <w:rsid w:val="1BCF516C"/>
    <w:rsid w:val="1BD911AB"/>
    <w:rsid w:val="1C3840C0"/>
    <w:rsid w:val="1C7A3C5D"/>
    <w:rsid w:val="1CA04D95"/>
    <w:rsid w:val="1CCE34DF"/>
    <w:rsid w:val="1D407FD4"/>
    <w:rsid w:val="1D5E07E2"/>
    <w:rsid w:val="1D8010B3"/>
    <w:rsid w:val="1E0167A4"/>
    <w:rsid w:val="1E5C6A55"/>
    <w:rsid w:val="1E5E44E6"/>
    <w:rsid w:val="1E6220C0"/>
    <w:rsid w:val="1E873433"/>
    <w:rsid w:val="1E8E2946"/>
    <w:rsid w:val="1E92313B"/>
    <w:rsid w:val="1EC92BE0"/>
    <w:rsid w:val="1FA52A67"/>
    <w:rsid w:val="1FB621F4"/>
    <w:rsid w:val="1FE04CD0"/>
    <w:rsid w:val="1FFA3C6A"/>
    <w:rsid w:val="20014E02"/>
    <w:rsid w:val="20044C45"/>
    <w:rsid w:val="2015151B"/>
    <w:rsid w:val="208C549D"/>
    <w:rsid w:val="20C867A2"/>
    <w:rsid w:val="20CB5032"/>
    <w:rsid w:val="20CC157D"/>
    <w:rsid w:val="21237785"/>
    <w:rsid w:val="21393C43"/>
    <w:rsid w:val="215E465C"/>
    <w:rsid w:val="21750BB9"/>
    <w:rsid w:val="21B50BBA"/>
    <w:rsid w:val="221B4E8B"/>
    <w:rsid w:val="222D26E1"/>
    <w:rsid w:val="22342B63"/>
    <w:rsid w:val="22B604F4"/>
    <w:rsid w:val="236F6313"/>
    <w:rsid w:val="23746D13"/>
    <w:rsid w:val="238A1DF2"/>
    <w:rsid w:val="238C3A79"/>
    <w:rsid w:val="24266808"/>
    <w:rsid w:val="242C11B4"/>
    <w:rsid w:val="243A1B81"/>
    <w:rsid w:val="246360E2"/>
    <w:rsid w:val="24B4417B"/>
    <w:rsid w:val="24DE7754"/>
    <w:rsid w:val="24FB48CB"/>
    <w:rsid w:val="251E356D"/>
    <w:rsid w:val="254965F4"/>
    <w:rsid w:val="25602AA1"/>
    <w:rsid w:val="25834EB1"/>
    <w:rsid w:val="2593013D"/>
    <w:rsid w:val="261843AA"/>
    <w:rsid w:val="264471C6"/>
    <w:rsid w:val="269C2A4F"/>
    <w:rsid w:val="26AF40A1"/>
    <w:rsid w:val="26EF0B18"/>
    <w:rsid w:val="26F51DEB"/>
    <w:rsid w:val="2707406D"/>
    <w:rsid w:val="27127633"/>
    <w:rsid w:val="271D79BE"/>
    <w:rsid w:val="27CA369D"/>
    <w:rsid w:val="27D90520"/>
    <w:rsid w:val="28156F15"/>
    <w:rsid w:val="286A39BD"/>
    <w:rsid w:val="288D5227"/>
    <w:rsid w:val="289E34E8"/>
    <w:rsid w:val="28F85A75"/>
    <w:rsid w:val="29174E4D"/>
    <w:rsid w:val="29182413"/>
    <w:rsid w:val="29C25190"/>
    <w:rsid w:val="2A633D4F"/>
    <w:rsid w:val="2A8C299A"/>
    <w:rsid w:val="2A9C7372"/>
    <w:rsid w:val="2AAD7B23"/>
    <w:rsid w:val="2ACE34E8"/>
    <w:rsid w:val="2AF11D97"/>
    <w:rsid w:val="2B197B64"/>
    <w:rsid w:val="2B483D91"/>
    <w:rsid w:val="2B4C7E49"/>
    <w:rsid w:val="2B4F5D72"/>
    <w:rsid w:val="2B696343"/>
    <w:rsid w:val="2B736ED6"/>
    <w:rsid w:val="2BC2540F"/>
    <w:rsid w:val="2BEE212D"/>
    <w:rsid w:val="2C0F4F03"/>
    <w:rsid w:val="2C287B31"/>
    <w:rsid w:val="2C6F6EB5"/>
    <w:rsid w:val="2C9D0974"/>
    <w:rsid w:val="2CBB32F3"/>
    <w:rsid w:val="2CFF4904"/>
    <w:rsid w:val="2D337356"/>
    <w:rsid w:val="2DAD6EBF"/>
    <w:rsid w:val="2E237CC3"/>
    <w:rsid w:val="2E3C2BB6"/>
    <w:rsid w:val="2E453E4B"/>
    <w:rsid w:val="2E7E4B59"/>
    <w:rsid w:val="2EAC10D9"/>
    <w:rsid w:val="2EC02EEC"/>
    <w:rsid w:val="2F181CB6"/>
    <w:rsid w:val="31E445DA"/>
    <w:rsid w:val="324866EF"/>
    <w:rsid w:val="326F50AC"/>
    <w:rsid w:val="32FB5BEE"/>
    <w:rsid w:val="330C705E"/>
    <w:rsid w:val="338E6C06"/>
    <w:rsid w:val="33C15846"/>
    <w:rsid w:val="33DF54ED"/>
    <w:rsid w:val="34162466"/>
    <w:rsid w:val="343229C5"/>
    <w:rsid w:val="34373763"/>
    <w:rsid w:val="346644FE"/>
    <w:rsid w:val="347A63D3"/>
    <w:rsid w:val="34814150"/>
    <w:rsid w:val="34847806"/>
    <w:rsid w:val="34CD3846"/>
    <w:rsid w:val="34F1738B"/>
    <w:rsid w:val="34FA0944"/>
    <w:rsid w:val="34FA455F"/>
    <w:rsid w:val="35196C84"/>
    <w:rsid w:val="354A0644"/>
    <w:rsid w:val="355E5AD1"/>
    <w:rsid w:val="357469A2"/>
    <w:rsid w:val="3583135D"/>
    <w:rsid w:val="362409F2"/>
    <w:rsid w:val="36390FA7"/>
    <w:rsid w:val="36711F13"/>
    <w:rsid w:val="36AA554E"/>
    <w:rsid w:val="37094253"/>
    <w:rsid w:val="37151F76"/>
    <w:rsid w:val="37320B19"/>
    <w:rsid w:val="378019B6"/>
    <w:rsid w:val="37CC0E98"/>
    <w:rsid w:val="380F3D50"/>
    <w:rsid w:val="38177E10"/>
    <w:rsid w:val="382A376D"/>
    <w:rsid w:val="3841704C"/>
    <w:rsid w:val="387274C9"/>
    <w:rsid w:val="387C46F8"/>
    <w:rsid w:val="38E86458"/>
    <w:rsid w:val="39045203"/>
    <w:rsid w:val="394620D9"/>
    <w:rsid w:val="394F6D8D"/>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837C5C"/>
    <w:rsid w:val="3C9A4607"/>
    <w:rsid w:val="3CAA25D5"/>
    <w:rsid w:val="3CC90DF9"/>
    <w:rsid w:val="3D042979"/>
    <w:rsid w:val="3D063D36"/>
    <w:rsid w:val="3D910776"/>
    <w:rsid w:val="3E2F465D"/>
    <w:rsid w:val="3E560727"/>
    <w:rsid w:val="3E873C06"/>
    <w:rsid w:val="3EA333C0"/>
    <w:rsid w:val="3EB570D0"/>
    <w:rsid w:val="3EE9764B"/>
    <w:rsid w:val="3F071615"/>
    <w:rsid w:val="3F0F40AA"/>
    <w:rsid w:val="3F4150DB"/>
    <w:rsid w:val="3F4616B5"/>
    <w:rsid w:val="3F684B82"/>
    <w:rsid w:val="3F7A7E3B"/>
    <w:rsid w:val="403019DB"/>
    <w:rsid w:val="40B56C1C"/>
    <w:rsid w:val="40F8337C"/>
    <w:rsid w:val="41205106"/>
    <w:rsid w:val="41787749"/>
    <w:rsid w:val="417E6F5C"/>
    <w:rsid w:val="41C55C07"/>
    <w:rsid w:val="41E06F7A"/>
    <w:rsid w:val="427C5AD6"/>
    <w:rsid w:val="42AB08D0"/>
    <w:rsid w:val="42B64CCE"/>
    <w:rsid w:val="42D13297"/>
    <w:rsid w:val="4333472E"/>
    <w:rsid w:val="43D72A1E"/>
    <w:rsid w:val="43D848A5"/>
    <w:rsid w:val="43F56E77"/>
    <w:rsid w:val="441F6D4D"/>
    <w:rsid w:val="442414CC"/>
    <w:rsid w:val="44474041"/>
    <w:rsid w:val="44747B66"/>
    <w:rsid w:val="44EF24B6"/>
    <w:rsid w:val="44F924B4"/>
    <w:rsid w:val="45126ABF"/>
    <w:rsid w:val="455672B1"/>
    <w:rsid w:val="45703019"/>
    <w:rsid w:val="45A81CB4"/>
    <w:rsid w:val="45BC695D"/>
    <w:rsid w:val="45C757DF"/>
    <w:rsid w:val="45C767DD"/>
    <w:rsid w:val="46770AA3"/>
    <w:rsid w:val="46A6539E"/>
    <w:rsid w:val="46CE7C01"/>
    <w:rsid w:val="46F91DE4"/>
    <w:rsid w:val="47037631"/>
    <w:rsid w:val="47294DEB"/>
    <w:rsid w:val="472D2142"/>
    <w:rsid w:val="47445D14"/>
    <w:rsid w:val="47AD4884"/>
    <w:rsid w:val="48007910"/>
    <w:rsid w:val="481035CB"/>
    <w:rsid w:val="481B5E95"/>
    <w:rsid w:val="48497A44"/>
    <w:rsid w:val="48687BCD"/>
    <w:rsid w:val="491415CA"/>
    <w:rsid w:val="49867CF3"/>
    <w:rsid w:val="499A1D16"/>
    <w:rsid w:val="49BF0141"/>
    <w:rsid w:val="4A6D1753"/>
    <w:rsid w:val="4AB26D13"/>
    <w:rsid w:val="4B4A395E"/>
    <w:rsid w:val="4BFF3C84"/>
    <w:rsid w:val="4C1269AB"/>
    <w:rsid w:val="4C195736"/>
    <w:rsid w:val="4C1F30EE"/>
    <w:rsid w:val="4C8C1658"/>
    <w:rsid w:val="4CE20AB6"/>
    <w:rsid w:val="4CF0544B"/>
    <w:rsid w:val="4D201AB1"/>
    <w:rsid w:val="4DCA6648"/>
    <w:rsid w:val="4DCE7489"/>
    <w:rsid w:val="4DE91FF9"/>
    <w:rsid w:val="4E1A6E92"/>
    <w:rsid w:val="4E1C40BD"/>
    <w:rsid w:val="4E472D45"/>
    <w:rsid w:val="4EA20A26"/>
    <w:rsid w:val="4F287117"/>
    <w:rsid w:val="4F3C5DBA"/>
    <w:rsid w:val="4F6B66C1"/>
    <w:rsid w:val="4FAD5BD7"/>
    <w:rsid w:val="4FC10B72"/>
    <w:rsid w:val="4FD97D80"/>
    <w:rsid w:val="4FE00328"/>
    <w:rsid w:val="505A7727"/>
    <w:rsid w:val="507B2C3D"/>
    <w:rsid w:val="50932646"/>
    <w:rsid w:val="50C457FC"/>
    <w:rsid w:val="50CD7413"/>
    <w:rsid w:val="510717B0"/>
    <w:rsid w:val="511D05B5"/>
    <w:rsid w:val="51272DBF"/>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690B5E"/>
    <w:rsid w:val="55CF30E3"/>
    <w:rsid w:val="55E8141F"/>
    <w:rsid w:val="55FD0295"/>
    <w:rsid w:val="560F7511"/>
    <w:rsid w:val="56360FFE"/>
    <w:rsid w:val="56394247"/>
    <w:rsid w:val="5686642B"/>
    <w:rsid w:val="56885E48"/>
    <w:rsid w:val="56AD0F67"/>
    <w:rsid w:val="56BA4F74"/>
    <w:rsid w:val="56C466C3"/>
    <w:rsid w:val="56DA638F"/>
    <w:rsid w:val="56DE66AF"/>
    <w:rsid w:val="571B4E01"/>
    <w:rsid w:val="571D14B6"/>
    <w:rsid w:val="5740617B"/>
    <w:rsid w:val="577206BC"/>
    <w:rsid w:val="577E05B4"/>
    <w:rsid w:val="579F3F38"/>
    <w:rsid w:val="57D24FD4"/>
    <w:rsid w:val="57E26ED4"/>
    <w:rsid w:val="57FA376F"/>
    <w:rsid w:val="58500D87"/>
    <w:rsid w:val="587A2719"/>
    <w:rsid w:val="58A35239"/>
    <w:rsid w:val="58B45869"/>
    <w:rsid w:val="59531CD3"/>
    <w:rsid w:val="59571FF0"/>
    <w:rsid w:val="596D7F1F"/>
    <w:rsid w:val="59D0445C"/>
    <w:rsid w:val="5A4E743C"/>
    <w:rsid w:val="5A604239"/>
    <w:rsid w:val="5A877BF1"/>
    <w:rsid w:val="5AAA4997"/>
    <w:rsid w:val="5AF51306"/>
    <w:rsid w:val="5B016B09"/>
    <w:rsid w:val="5B92296A"/>
    <w:rsid w:val="5B9E3795"/>
    <w:rsid w:val="5BDE4495"/>
    <w:rsid w:val="5BE36519"/>
    <w:rsid w:val="5BF234A8"/>
    <w:rsid w:val="5C1738D7"/>
    <w:rsid w:val="5C5259A1"/>
    <w:rsid w:val="5CDA089B"/>
    <w:rsid w:val="5D2D11F0"/>
    <w:rsid w:val="5D3F4A3A"/>
    <w:rsid w:val="5D7C4B71"/>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0E2116F"/>
    <w:rsid w:val="611B3081"/>
    <w:rsid w:val="61240BAC"/>
    <w:rsid w:val="612F3343"/>
    <w:rsid w:val="614529A9"/>
    <w:rsid w:val="61992081"/>
    <w:rsid w:val="61B36CE4"/>
    <w:rsid w:val="61BD612B"/>
    <w:rsid w:val="61ED66D3"/>
    <w:rsid w:val="61F1593B"/>
    <w:rsid w:val="62101E8A"/>
    <w:rsid w:val="62CD3A3F"/>
    <w:rsid w:val="6312568F"/>
    <w:rsid w:val="63322C75"/>
    <w:rsid w:val="63422324"/>
    <w:rsid w:val="6345051E"/>
    <w:rsid w:val="639A67A8"/>
    <w:rsid w:val="63CF1FE3"/>
    <w:rsid w:val="64357EF4"/>
    <w:rsid w:val="643F551C"/>
    <w:rsid w:val="64442B28"/>
    <w:rsid w:val="64541BCC"/>
    <w:rsid w:val="647C095A"/>
    <w:rsid w:val="64833DB3"/>
    <w:rsid w:val="64F25E54"/>
    <w:rsid w:val="650A71F1"/>
    <w:rsid w:val="659D7C02"/>
    <w:rsid w:val="65F77819"/>
    <w:rsid w:val="66057DBE"/>
    <w:rsid w:val="660C1AE8"/>
    <w:rsid w:val="661A6548"/>
    <w:rsid w:val="666D4972"/>
    <w:rsid w:val="668D49A5"/>
    <w:rsid w:val="671D5531"/>
    <w:rsid w:val="6747066A"/>
    <w:rsid w:val="67917171"/>
    <w:rsid w:val="67A653F3"/>
    <w:rsid w:val="67FA4863"/>
    <w:rsid w:val="68071723"/>
    <w:rsid w:val="6809724F"/>
    <w:rsid w:val="680B6D1D"/>
    <w:rsid w:val="684D5D7E"/>
    <w:rsid w:val="68594F59"/>
    <w:rsid w:val="68877862"/>
    <w:rsid w:val="68913977"/>
    <w:rsid w:val="68AB2CD1"/>
    <w:rsid w:val="68E53643"/>
    <w:rsid w:val="68F532D1"/>
    <w:rsid w:val="69F8571C"/>
    <w:rsid w:val="69FC2E56"/>
    <w:rsid w:val="6A3E3148"/>
    <w:rsid w:val="6A73714E"/>
    <w:rsid w:val="6AF24883"/>
    <w:rsid w:val="6AFD2A76"/>
    <w:rsid w:val="6B2D1E7D"/>
    <w:rsid w:val="6BAE5658"/>
    <w:rsid w:val="6C10073A"/>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877958"/>
    <w:rsid w:val="71AB474A"/>
    <w:rsid w:val="71CA7DE7"/>
    <w:rsid w:val="71E428D4"/>
    <w:rsid w:val="729B2D92"/>
    <w:rsid w:val="72F372F7"/>
    <w:rsid w:val="732A1122"/>
    <w:rsid w:val="73445275"/>
    <w:rsid w:val="73940037"/>
    <w:rsid w:val="739E16A4"/>
    <w:rsid w:val="73A80E1A"/>
    <w:rsid w:val="73C45CFD"/>
    <w:rsid w:val="73FE48D6"/>
    <w:rsid w:val="74576608"/>
    <w:rsid w:val="7483044F"/>
    <w:rsid w:val="749F0FAF"/>
    <w:rsid w:val="74AB352E"/>
    <w:rsid w:val="750B566E"/>
    <w:rsid w:val="75204114"/>
    <w:rsid w:val="75371154"/>
    <w:rsid w:val="75CE6892"/>
    <w:rsid w:val="75F625D6"/>
    <w:rsid w:val="76394E40"/>
    <w:rsid w:val="764379F3"/>
    <w:rsid w:val="767C1330"/>
    <w:rsid w:val="76D143D8"/>
    <w:rsid w:val="76FF0B8A"/>
    <w:rsid w:val="77373EE2"/>
    <w:rsid w:val="77AC2F5C"/>
    <w:rsid w:val="77AE5040"/>
    <w:rsid w:val="77AE563B"/>
    <w:rsid w:val="77D973CA"/>
    <w:rsid w:val="784B5631"/>
    <w:rsid w:val="790D2A07"/>
    <w:rsid w:val="791C0E81"/>
    <w:rsid w:val="792F1E11"/>
    <w:rsid w:val="79623649"/>
    <w:rsid w:val="79667E8C"/>
    <w:rsid w:val="7988058F"/>
    <w:rsid w:val="7A1111C7"/>
    <w:rsid w:val="7AA378A1"/>
    <w:rsid w:val="7AE87C4C"/>
    <w:rsid w:val="7B4C1BE3"/>
    <w:rsid w:val="7B903116"/>
    <w:rsid w:val="7C1F6CBC"/>
    <w:rsid w:val="7C8B573A"/>
    <w:rsid w:val="7CA92159"/>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3</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DELL</cp:lastModifiedBy>
  <dcterms:modified xsi:type="dcterms:W3CDTF">2022-04-12T05:17:07Z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