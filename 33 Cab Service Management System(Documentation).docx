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Cab 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Purchase date of cab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Customer 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Customer 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Address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Driver’s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 of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 of driver</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bookmarkStart w:id="0" w:name="_GoBack"/>
      <w:bookmarkEnd w:id="0"/>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361"/>
        <w:gridCol w:w="2380"/>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Gross_amount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Intrest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Intrest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Total_amount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Total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Installment_date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Installment Date</w:t>
            </w:r>
          </w:p>
        </w:tc>
      </w:tr>
    </w:tbl>
    <w:p>
      <w:pPr>
        <w:ind w:left="0" w:firstLine="0"/>
        <w:rPr>
          <w:sz w:val="32"/>
          <w:szCs w:val="32"/>
          <w:lang w:val="en-US"/>
        </w:rPr>
      </w:pPr>
    </w:p>
    <w:p>
      <w:pPr>
        <w:ind w:left="0" w:firstLine="0"/>
        <w:rPr>
          <w:b/>
          <w:bCs/>
          <w:szCs w:val="36"/>
          <w:lang w:val="en-US"/>
        </w:rPr>
      </w:pPr>
      <w:r>
        <w:rPr>
          <w:b/>
          <w:bCs/>
          <w:szCs w:val="36"/>
          <w:lang w:val="en-US"/>
        </w:rPr>
        <w:t>Company: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CIN_no</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Company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Company_name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Owner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Company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No_of_branches</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No Of Branches</w:t>
            </w:r>
          </w:p>
        </w:tc>
      </w:tr>
    </w:tbl>
    <w:p>
      <w:pPr>
        <w:ind w:left="0" w:firstLine="0"/>
        <w:rPr>
          <w:sz w:val="32"/>
          <w:szCs w:val="32"/>
          <w:lang w:val="en-US"/>
        </w:rPr>
      </w:pPr>
    </w:p>
    <w:p>
      <w:pPr>
        <w:ind w:left="0" w:firstLine="0"/>
        <w:rPr>
          <w:b/>
          <w:bCs/>
          <w:szCs w:val="36"/>
          <w:lang w:val="en-US"/>
        </w:rPr>
      </w:pPr>
      <w:r>
        <w:rPr>
          <w:b/>
          <w:bCs/>
          <w:szCs w:val="36"/>
          <w:lang w:val="en-US"/>
        </w:rPr>
        <w:t>Branch: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2"/>
        <w:gridCol w:w="2388"/>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Branch_city</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Branch_manager</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Branch Manager</w:t>
            </w:r>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433EF6"/>
    <w:rsid w:val="02586C80"/>
    <w:rsid w:val="028D3494"/>
    <w:rsid w:val="02EA1CF3"/>
    <w:rsid w:val="02FA62D5"/>
    <w:rsid w:val="02FF2C41"/>
    <w:rsid w:val="032C5ACA"/>
    <w:rsid w:val="03AC005A"/>
    <w:rsid w:val="03F23628"/>
    <w:rsid w:val="0466496B"/>
    <w:rsid w:val="0476105A"/>
    <w:rsid w:val="04884474"/>
    <w:rsid w:val="04A110DB"/>
    <w:rsid w:val="04A70300"/>
    <w:rsid w:val="04C34344"/>
    <w:rsid w:val="04DC7269"/>
    <w:rsid w:val="053F5B06"/>
    <w:rsid w:val="054B2F85"/>
    <w:rsid w:val="05BF5A4B"/>
    <w:rsid w:val="05EC3CFE"/>
    <w:rsid w:val="063F35BE"/>
    <w:rsid w:val="06601A3F"/>
    <w:rsid w:val="069112A4"/>
    <w:rsid w:val="069B7F39"/>
    <w:rsid w:val="06A45A95"/>
    <w:rsid w:val="06BA229B"/>
    <w:rsid w:val="06C721E4"/>
    <w:rsid w:val="06E51740"/>
    <w:rsid w:val="07123A4E"/>
    <w:rsid w:val="07295E46"/>
    <w:rsid w:val="073131E9"/>
    <w:rsid w:val="0738310A"/>
    <w:rsid w:val="07CB16FD"/>
    <w:rsid w:val="07E81D7E"/>
    <w:rsid w:val="08041CFE"/>
    <w:rsid w:val="08267512"/>
    <w:rsid w:val="085041EF"/>
    <w:rsid w:val="08617CB0"/>
    <w:rsid w:val="0870406A"/>
    <w:rsid w:val="08BE60F3"/>
    <w:rsid w:val="08CE1FB4"/>
    <w:rsid w:val="08E5473E"/>
    <w:rsid w:val="09655D17"/>
    <w:rsid w:val="097D2B29"/>
    <w:rsid w:val="099213F2"/>
    <w:rsid w:val="09B900FA"/>
    <w:rsid w:val="09E16531"/>
    <w:rsid w:val="09E81F52"/>
    <w:rsid w:val="0A05215A"/>
    <w:rsid w:val="0A663178"/>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F53C33"/>
    <w:rsid w:val="11121491"/>
    <w:rsid w:val="115D7262"/>
    <w:rsid w:val="116F2DBC"/>
    <w:rsid w:val="118C0B72"/>
    <w:rsid w:val="11F64C00"/>
    <w:rsid w:val="12222661"/>
    <w:rsid w:val="12C31B0F"/>
    <w:rsid w:val="12D61B20"/>
    <w:rsid w:val="12D764C4"/>
    <w:rsid w:val="12E1318D"/>
    <w:rsid w:val="12E32A09"/>
    <w:rsid w:val="13094D44"/>
    <w:rsid w:val="13581D33"/>
    <w:rsid w:val="1376272C"/>
    <w:rsid w:val="138364FF"/>
    <w:rsid w:val="13F42133"/>
    <w:rsid w:val="142D3320"/>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8DD31A0"/>
    <w:rsid w:val="192A20C6"/>
    <w:rsid w:val="1A901079"/>
    <w:rsid w:val="1B1322FC"/>
    <w:rsid w:val="1B951C33"/>
    <w:rsid w:val="1BCA35DE"/>
    <w:rsid w:val="1BCB312B"/>
    <w:rsid w:val="1BCF516C"/>
    <w:rsid w:val="1BD911AB"/>
    <w:rsid w:val="1C3840C0"/>
    <w:rsid w:val="1CA04D95"/>
    <w:rsid w:val="1CCE34DF"/>
    <w:rsid w:val="1D407FD4"/>
    <w:rsid w:val="1D5E07E2"/>
    <w:rsid w:val="1D8010B3"/>
    <w:rsid w:val="1E0167A4"/>
    <w:rsid w:val="1E5C6A55"/>
    <w:rsid w:val="1E5E44E6"/>
    <w:rsid w:val="1E6220C0"/>
    <w:rsid w:val="1E873433"/>
    <w:rsid w:val="1E8E2946"/>
    <w:rsid w:val="1E92313B"/>
    <w:rsid w:val="1FA52A67"/>
    <w:rsid w:val="1FB621F4"/>
    <w:rsid w:val="1FE04CD0"/>
    <w:rsid w:val="1FFA3C6A"/>
    <w:rsid w:val="20044C45"/>
    <w:rsid w:val="2015151B"/>
    <w:rsid w:val="208C549D"/>
    <w:rsid w:val="20C867A2"/>
    <w:rsid w:val="20CB5032"/>
    <w:rsid w:val="21237785"/>
    <w:rsid w:val="21393C43"/>
    <w:rsid w:val="215E465C"/>
    <w:rsid w:val="21750BB9"/>
    <w:rsid w:val="21B50BBA"/>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4965F4"/>
    <w:rsid w:val="25602AA1"/>
    <w:rsid w:val="25834EB1"/>
    <w:rsid w:val="2593013D"/>
    <w:rsid w:val="261843AA"/>
    <w:rsid w:val="264471C6"/>
    <w:rsid w:val="26AF40A1"/>
    <w:rsid w:val="26EF0B18"/>
    <w:rsid w:val="26F51DEB"/>
    <w:rsid w:val="2707406D"/>
    <w:rsid w:val="27127633"/>
    <w:rsid w:val="271D79BE"/>
    <w:rsid w:val="27CA369D"/>
    <w:rsid w:val="27D90520"/>
    <w:rsid w:val="286A39BD"/>
    <w:rsid w:val="288D5227"/>
    <w:rsid w:val="289E34E8"/>
    <w:rsid w:val="28F85A75"/>
    <w:rsid w:val="29174E4D"/>
    <w:rsid w:val="29182413"/>
    <w:rsid w:val="29C25190"/>
    <w:rsid w:val="2A633D4F"/>
    <w:rsid w:val="2A8C299A"/>
    <w:rsid w:val="2A9C7372"/>
    <w:rsid w:val="2ACE34E8"/>
    <w:rsid w:val="2B197B64"/>
    <w:rsid w:val="2B483D91"/>
    <w:rsid w:val="2B4C7E49"/>
    <w:rsid w:val="2B4F5D72"/>
    <w:rsid w:val="2B696343"/>
    <w:rsid w:val="2B736ED6"/>
    <w:rsid w:val="2BC2540F"/>
    <w:rsid w:val="2BEE212D"/>
    <w:rsid w:val="2C0F4F03"/>
    <w:rsid w:val="2C287B31"/>
    <w:rsid w:val="2C6F6EB5"/>
    <w:rsid w:val="2CFF4904"/>
    <w:rsid w:val="2D337356"/>
    <w:rsid w:val="2DAD6EBF"/>
    <w:rsid w:val="2E237CC3"/>
    <w:rsid w:val="2E453E4B"/>
    <w:rsid w:val="2E7E4B59"/>
    <w:rsid w:val="2EAC10D9"/>
    <w:rsid w:val="2EC02EEC"/>
    <w:rsid w:val="2F181CB6"/>
    <w:rsid w:val="31E445DA"/>
    <w:rsid w:val="324866EF"/>
    <w:rsid w:val="326F50AC"/>
    <w:rsid w:val="330C705E"/>
    <w:rsid w:val="338E6C06"/>
    <w:rsid w:val="33C15846"/>
    <w:rsid w:val="33DF54ED"/>
    <w:rsid w:val="34162466"/>
    <w:rsid w:val="343229C5"/>
    <w:rsid w:val="34373763"/>
    <w:rsid w:val="346644FE"/>
    <w:rsid w:val="34814150"/>
    <w:rsid w:val="34847806"/>
    <w:rsid w:val="34CD3846"/>
    <w:rsid w:val="34F1738B"/>
    <w:rsid w:val="34FA0944"/>
    <w:rsid w:val="34FA455F"/>
    <w:rsid w:val="35196C84"/>
    <w:rsid w:val="355E5AD1"/>
    <w:rsid w:val="357469A2"/>
    <w:rsid w:val="3583135D"/>
    <w:rsid w:val="36390FA7"/>
    <w:rsid w:val="36711F13"/>
    <w:rsid w:val="36AA554E"/>
    <w:rsid w:val="37094253"/>
    <w:rsid w:val="37151F76"/>
    <w:rsid w:val="37320B19"/>
    <w:rsid w:val="378019B6"/>
    <w:rsid w:val="380F3D50"/>
    <w:rsid w:val="38177E10"/>
    <w:rsid w:val="382A376D"/>
    <w:rsid w:val="3841704C"/>
    <w:rsid w:val="387274C9"/>
    <w:rsid w:val="387C46F8"/>
    <w:rsid w:val="38E86458"/>
    <w:rsid w:val="39045203"/>
    <w:rsid w:val="394620D9"/>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56E77"/>
    <w:rsid w:val="441F6D4D"/>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B5E95"/>
    <w:rsid w:val="48497A44"/>
    <w:rsid w:val="48687BCD"/>
    <w:rsid w:val="491415CA"/>
    <w:rsid w:val="49867CF3"/>
    <w:rsid w:val="499A1D16"/>
    <w:rsid w:val="49BF0141"/>
    <w:rsid w:val="4A6D1753"/>
    <w:rsid w:val="4AB26D1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60F7511"/>
    <w:rsid w:val="5686642B"/>
    <w:rsid w:val="56885E48"/>
    <w:rsid w:val="56AD0F67"/>
    <w:rsid w:val="56BA4F74"/>
    <w:rsid w:val="56DE66AF"/>
    <w:rsid w:val="571B4E01"/>
    <w:rsid w:val="571D14B6"/>
    <w:rsid w:val="5740617B"/>
    <w:rsid w:val="577206BC"/>
    <w:rsid w:val="579F3F38"/>
    <w:rsid w:val="57E26ED4"/>
    <w:rsid w:val="57FA376F"/>
    <w:rsid w:val="58500D87"/>
    <w:rsid w:val="587A2719"/>
    <w:rsid w:val="58A35239"/>
    <w:rsid w:val="59531CD3"/>
    <w:rsid w:val="596D7F1F"/>
    <w:rsid w:val="59D0445C"/>
    <w:rsid w:val="5A4E743C"/>
    <w:rsid w:val="5A604239"/>
    <w:rsid w:val="5A877BF1"/>
    <w:rsid w:val="5AAA4997"/>
    <w:rsid w:val="5AF51306"/>
    <w:rsid w:val="5B016B09"/>
    <w:rsid w:val="5B9E3795"/>
    <w:rsid w:val="5BDE4495"/>
    <w:rsid w:val="5BE36519"/>
    <w:rsid w:val="5BF234A8"/>
    <w:rsid w:val="5C1738D7"/>
    <w:rsid w:val="5C5259A1"/>
    <w:rsid w:val="5D2D11F0"/>
    <w:rsid w:val="5D3F4A3A"/>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D612B"/>
    <w:rsid w:val="61ED66D3"/>
    <w:rsid w:val="61F1593B"/>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9D7C02"/>
    <w:rsid w:val="66057DBE"/>
    <w:rsid w:val="666D4972"/>
    <w:rsid w:val="668D49A5"/>
    <w:rsid w:val="671D5531"/>
    <w:rsid w:val="6747066A"/>
    <w:rsid w:val="67917171"/>
    <w:rsid w:val="67A653F3"/>
    <w:rsid w:val="67FA4863"/>
    <w:rsid w:val="68071723"/>
    <w:rsid w:val="6809724F"/>
    <w:rsid w:val="680B6D1D"/>
    <w:rsid w:val="684D5D7E"/>
    <w:rsid w:val="68594F59"/>
    <w:rsid w:val="68913977"/>
    <w:rsid w:val="68AB2CD1"/>
    <w:rsid w:val="68E53643"/>
    <w:rsid w:val="69F8571C"/>
    <w:rsid w:val="69FC2E56"/>
    <w:rsid w:val="6A3E3148"/>
    <w:rsid w:val="6AF24883"/>
    <w:rsid w:val="6AFD2A76"/>
    <w:rsid w:val="6B2D1E7D"/>
    <w:rsid w:val="6BAE5658"/>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32A1122"/>
    <w:rsid w:val="73445275"/>
    <w:rsid w:val="73940037"/>
    <w:rsid w:val="73A80E1A"/>
    <w:rsid w:val="73C45CFD"/>
    <w:rsid w:val="73FE48D6"/>
    <w:rsid w:val="7483044F"/>
    <w:rsid w:val="749F0FA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2F1E11"/>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8</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2022-04-06T05:21:58Z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