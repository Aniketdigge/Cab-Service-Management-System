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p>
        </w:tc>
      </w:tr>
    </w:tbl>
    <w:p>
      <w:pPr>
        <w:ind w:left="0" w:firstLine="0"/>
        <w:rPr>
          <w:sz w:val="32"/>
          <w:szCs w:val="32"/>
          <w:lang w:val="en-US"/>
        </w:rPr>
      </w:pPr>
    </w:p>
    <w:p>
      <w:pPr>
        <w:ind w:left="0" w:firstLine="0"/>
        <w:rPr>
          <w:b/>
          <w:bCs/>
          <w:szCs w:val="36"/>
          <w:lang w:val="en-US"/>
        </w:rPr>
      </w:pPr>
      <w:r>
        <w:rPr>
          <w:rFonts w:hint="default"/>
          <w:b/>
          <w:bCs/>
          <w:szCs w:val="36"/>
          <w:lang w:val="en-IN"/>
        </w:rPr>
        <w:t>Employee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Attendance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Employee</w:t>
            </w:r>
            <w:r>
              <w:rPr>
                <w:sz w:val="32"/>
                <w:szCs w:val="32"/>
                <w:lang w:val="en-US"/>
              </w:rPr>
              <w:t xml:space="preserve"> </w:t>
            </w: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Attendance 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sz w:val="21"/>
                <w:szCs w:val="21"/>
                <w:lang w:val="en-US"/>
              </w:rPr>
              <w:t xml:space="preserve"> </w:t>
            </w: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Attendance date</w:t>
            </w:r>
          </w:p>
        </w:tc>
      </w:tr>
    </w:tbl>
    <w:p>
      <w:pPr>
        <w:ind w:left="0" w:firstLine="0"/>
        <w:rPr>
          <w:sz w:val="32"/>
          <w:szCs w:val="32"/>
          <w:lang w:val="en-US"/>
        </w:rPr>
      </w:pPr>
    </w:p>
    <w:p>
      <w:pPr>
        <w:ind w:left="0" w:firstLine="0"/>
        <w:rPr>
          <w:b/>
          <w:bCs/>
          <w:szCs w:val="36"/>
          <w:lang w:val="en-US"/>
        </w:rPr>
      </w:pPr>
      <w:r>
        <w:rPr>
          <w:rFonts w:hint="default"/>
          <w:b/>
          <w:bCs/>
          <w:szCs w:val="36"/>
          <w:lang w:val="en-IN"/>
        </w:rPr>
        <w:t>Employee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366"/>
        <w:gridCol w:w="23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jc w:val="both"/>
              <w:rPr>
                <w:sz w:val="32"/>
                <w:szCs w:val="32"/>
                <w:lang w:val="en-US"/>
              </w:rPr>
            </w:pPr>
            <w:r>
              <w:rPr>
                <w:b/>
                <w:bCs/>
                <w:sz w:val="32"/>
                <w:szCs w:val="32"/>
                <w:lang w:val="en-US"/>
              </w:rPr>
              <w:t>Field Name</w:t>
            </w:r>
          </w:p>
        </w:tc>
        <w:tc>
          <w:tcPr>
            <w:tcW w:w="2366" w:type="dxa"/>
          </w:tcPr>
          <w:p>
            <w:pPr>
              <w:widowControl w:val="0"/>
              <w:jc w:val="both"/>
              <w:rPr>
                <w:sz w:val="32"/>
                <w:szCs w:val="32"/>
                <w:lang w:val="en-US"/>
              </w:rPr>
            </w:pPr>
            <w:r>
              <w:rPr>
                <w:b/>
                <w:bCs/>
                <w:sz w:val="32"/>
                <w:szCs w:val="32"/>
                <w:lang w:val="en-US"/>
              </w:rPr>
              <w:t>Data Type</w:t>
            </w:r>
          </w:p>
        </w:tc>
        <w:tc>
          <w:tcPr>
            <w:tcW w:w="2386" w:type="dxa"/>
          </w:tcPr>
          <w:p>
            <w:pPr>
              <w:widowControl w:val="0"/>
              <w:jc w:val="both"/>
              <w:rPr>
                <w:sz w:val="32"/>
                <w:szCs w:val="32"/>
                <w:lang w:val="en-US"/>
              </w:rPr>
            </w:pPr>
            <w:r>
              <w:rPr>
                <w:b/>
                <w:bCs/>
                <w:sz w:val="32"/>
                <w:szCs w:val="32"/>
                <w:lang w:val="en-US"/>
              </w:rPr>
              <w:t>Constraints</w:t>
            </w:r>
          </w:p>
        </w:tc>
        <w:tc>
          <w:tcPr>
            <w:tcW w:w="238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emp_payment_id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Primer Key</w:t>
            </w:r>
          </w:p>
        </w:tc>
        <w:tc>
          <w:tcPr>
            <w:tcW w:w="2386" w:type="dxa"/>
          </w:tcPr>
          <w:p>
            <w:pPr>
              <w:widowControl w:val="0"/>
              <w:ind w:left="0" w:firstLine="0"/>
              <w:jc w:val="both"/>
              <w:rPr>
                <w:sz w:val="32"/>
                <w:szCs w:val="32"/>
                <w:lang w:val="en-US"/>
              </w:rPr>
            </w:pPr>
            <w:r>
              <w:rPr>
                <w:rFonts w:hint="default"/>
                <w:sz w:val="32"/>
                <w:szCs w:val="32"/>
                <w:lang w:val="en-IN"/>
              </w:rPr>
              <w:t>Payment</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Foreign Key</w:t>
            </w:r>
          </w:p>
        </w:tc>
        <w:tc>
          <w:tcPr>
            <w:tcW w:w="2386" w:type="dxa"/>
          </w:tcPr>
          <w:p>
            <w:pPr>
              <w:widowControl w:val="0"/>
              <w:ind w:left="0" w:firstLine="0"/>
              <w:jc w:val="both"/>
              <w:rPr>
                <w:rFonts w:hint="default"/>
                <w:sz w:val="32"/>
                <w:szCs w:val="32"/>
                <w:lang w:val="en-IN"/>
              </w:rPr>
            </w:pPr>
            <w:r>
              <w:rPr>
                <w:rFonts w:hint="default"/>
                <w:sz w:val="32"/>
                <w:szCs w:val="32"/>
                <w:lang w:val="en-IN"/>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employee_name</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designation</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salary_per_day</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present_days</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Present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gross</w:t>
            </w:r>
          </w:p>
        </w:tc>
        <w:tc>
          <w:tcPr>
            <w:tcW w:w="2366" w:type="dxa"/>
          </w:tcPr>
          <w:p>
            <w:pPr>
              <w:widowControl w:val="0"/>
              <w:ind w:left="0" w:firstLine="0"/>
              <w:jc w:val="both"/>
              <w:rPr>
                <w:rFonts w:hint="default"/>
                <w:sz w:val="32"/>
                <w:szCs w:val="32"/>
                <w:lang w:val="en-IN"/>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tds</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Tds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pf</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net</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pyment_method</w:t>
            </w:r>
          </w:p>
        </w:tc>
        <w:tc>
          <w:tcPr>
            <w:tcW w:w="2366" w:type="dxa"/>
          </w:tcPr>
          <w:p>
            <w:pPr>
              <w:widowControl w:val="0"/>
              <w:ind w:left="0" w:firstLine="0"/>
              <w:jc w:val="both"/>
              <w:rPr>
                <w:sz w:val="32"/>
                <w:szCs w:val="32"/>
                <w:lang w:val="en-US"/>
              </w:rPr>
            </w:pPr>
            <w:r>
              <w:rPr>
                <w:rFonts w:hint="default"/>
                <w:sz w:val="32"/>
                <w:szCs w:val="32"/>
                <w:lang w:val="en-IN"/>
              </w:rPr>
              <w:t>Varchar(20)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date_of_slip</w:t>
            </w:r>
          </w:p>
        </w:tc>
        <w:tc>
          <w:tcPr>
            <w:tcW w:w="2366" w:type="dxa"/>
          </w:tcPr>
          <w:p>
            <w:pPr>
              <w:widowControl w:val="0"/>
              <w:ind w:left="0" w:firstLine="0"/>
              <w:jc w:val="both"/>
              <w:rPr>
                <w:rFonts w:hint="default"/>
                <w:sz w:val="32"/>
                <w:szCs w:val="32"/>
                <w:lang w:val="en-IN"/>
              </w:rPr>
            </w:pPr>
            <w:r>
              <w:rPr>
                <w:rFonts w:hint="default"/>
                <w:sz w:val="32"/>
                <w:szCs w:val="32"/>
                <w:lang w:val="en-IN"/>
              </w:rPr>
              <w:t>Datetime</w:t>
            </w:r>
          </w:p>
        </w:tc>
        <w:tc>
          <w:tcPr>
            <w:tcW w:w="2386" w:type="dxa"/>
          </w:tcPr>
          <w:p>
            <w:pPr>
              <w:widowControl w:val="0"/>
              <w:ind w:left="0" w:firstLine="0"/>
              <w:jc w:val="both"/>
              <w:rPr>
                <w:sz w:val="32"/>
                <w:szCs w:val="32"/>
                <w:lang w:val="en-US"/>
              </w:rPr>
            </w:pPr>
            <w:r>
              <w:rPr>
                <w:rFonts w:hint="default"/>
                <w:sz w:val="32"/>
                <w:szCs w:val="32"/>
                <w:lang w:val="en-IN"/>
              </w:rPr>
              <w:t>Current Timestamp</w:t>
            </w:r>
          </w:p>
        </w:tc>
        <w:tc>
          <w:tcPr>
            <w:tcW w:w="2386" w:type="dxa"/>
          </w:tcPr>
          <w:p>
            <w:pPr>
              <w:widowControl w:val="0"/>
              <w:ind w:left="0" w:firstLine="0"/>
              <w:jc w:val="both"/>
              <w:rPr>
                <w:rFonts w:hint="default"/>
                <w:sz w:val="32"/>
                <w:szCs w:val="32"/>
                <w:lang w:val="en-IN"/>
              </w:rPr>
            </w:pPr>
            <w:r>
              <w:rPr>
                <w:rFonts w:hint="default"/>
                <w:sz w:val="32"/>
                <w:szCs w:val="32"/>
                <w:lang w:val="en-IN"/>
              </w:rPr>
              <w:t>Payment date</w:t>
            </w:r>
          </w:p>
        </w:tc>
      </w:tr>
    </w:tbl>
    <w:p>
      <w:pPr>
        <w:ind w:left="0" w:firstLine="0"/>
        <w:rPr>
          <w:sz w:val="32"/>
          <w:szCs w:val="32"/>
          <w:lang w:val="en-US"/>
        </w:rPr>
      </w:pPr>
    </w:p>
    <w:p>
      <w:pPr>
        <w:ind w:left="0" w:firstLine="0"/>
        <w:rPr>
          <w:b/>
          <w:bCs/>
          <w:szCs w:val="36"/>
          <w:lang w:val="en-US"/>
        </w:rPr>
      </w:pPr>
      <w:r>
        <w:rPr>
          <w:rFonts w:hint="default"/>
          <w:b/>
          <w:bCs/>
          <w:szCs w:val="36"/>
          <w:lang w:val="en-IN"/>
        </w:rPr>
        <w:t>Enquiry</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4"/>
        <w:gridCol w:w="1940"/>
        <w:gridCol w:w="2177"/>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47" w:type="dxa"/>
          </w:tcPr>
          <w:p>
            <w:pPr>
              <w:widowControl w:val="0"/>
              <w:jc w:val="both"/>
              <w:rPr>
                <w:sz w:val="32"/>
                <w:szCs w:val="32"/>
                <w:lang w:val="en-US"/>
              </w:rPr>
            </w:pPr>
            <w:r>
              <w:rPr>
                <w:b/>
                <w:bCs/>
                <w:sz w:val="32"/>
                <w:szCs w:val="32"/>
                <w:lang w:val="en-US"/>
              </w:rPr>
              <w:t>Field Name</w:t>
            </w:r>
          </w:p>
        </w:tc>
        <w:tc>
          <w:tcPr>
            <w:tcW w:w="1905" w:type="dxa"/>
          </w:tcPr>
          <w:p>
            <w:pPr>
              <w:widowControl w:val="0"/>
              <w:jc w:val="both"/>
              <w:rPr>
                <w:sz w:val="32"/>
                <w:szCs w:val="32"/>
                <w:lang w:val="en-US"/>
              </w:rPr>
            </w:pPr>
            <w:r>
              <w:rPr>
                <w:b/>
                <w:bCs/>
                <w:sz w:val="32"/>
                <w:szCs w:val="32"/>
                <w:lang w:val="en-US"/>
              </w:rPr>
              <w:t>Data Type</w:t>
            </w:r>
          </w:p>
        </w:tc>
        <w:tc>
          <w:tcPr>
            <w:tcW w:w="2177" w:type="dxa"/>
          </w:tcPr>
          <w:p>
            <w:pPr>
              <w:widowControl w:val="0"/>
              <w:jc w:val="both"/>
              <w:rPr>
                <w:sz w:val="32"/>
                <w:szCs w:val="32"/>
                <w:lang w:val="en-US"/>
              </w:rPr>
            </w:pPr>
            <w:r>
              <w:rPr>
                <w:b/>
                <w:bCs/>
                <w:sz w:val="32"/>
                <w:szCs w:val="32"/>
                <w:lang w:val="en-US"/>
              </w:rPr>
              <w:t>Constraints</w:t>
            </w:r>
          </w:p>
        </w:tc>
        <w:tc>
          <w:tcPr>
            <w:tcW w:w="2547"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eq_id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Primer Key</w:t>
            </w:r>
          </w:p>
        </w:tc>
        <w:tc>
          <w:tcPr>
            <w:tcW w:w="2547" w:type="dxa"/>
          </w:tcPr>
          <w:p>
            <w:pPr>
              <w:widowControl w:val="0"/>
              <w:ind w:left="0" w:firstLine="0"/>
              <w:jc w:val="both"/>
              <w:rPr>
                <w:sz w:val="32"/>
                <w:szCs w:val="32"/>
                <w:lang w:val="en-US"/>
              </w:rPr>
            </w:pPr>
            <w:r>
              <w:rPr>
                <w:rFonts w:hint="default"/>
                <w:sz w:val="32"/>
                <w:szCs w:val="32"/>
                <w:lang w:val="en-IN"/>
              </w:rPr>
              <w:t>Enquiry</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Foreign Key</w:t>
            </w:r>
          </w:p>
        </w:tc>
        <w:tc>
          <w:tcPr>
            <w:tcW w:w="2547"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customer_name</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sz w:val="32"/>
                <w:szCs w:val="32"/>
                <w:lang w:val="en-US"/>
              </w:rPr>
            </w:pPr>
            <w:r>
              <w:rPr>
                <w:rFonts w:hint="default"/>
                <w:sz w:val="32"/>
                <w:szCs w:val="32"/>
                <w:lang w:val="en-IN"/>
              </w:rPr>
              <w:t xml:space="preserve">Customer </w:t>
            </w:r>
            <w:r>
              <w:rPr>
                <w:sz w:val="32"/>
                <w:szCs w:val="32"/>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email</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Customer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phone_no</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enquiry</w:t>
            </w:r>
          </w:p>
        </w:tc>
        <w:tc>
          <w:tcPr>
            <w:tcW w:w="1905" w:type="dxa"/>
          </w:tcPr>
          <w:p>
            <w:pPr>
              <w:widowControl w:val="0"/>
              <w:ind w:left="0" w:firstLine="0"/>
              <w:jc w:val="both"/>
              <w:rPr>
                <w:sz w:val="32"/>
                <w:szCs w:val="32"/>
                <w:lang w:val="en-US"/>
              </w:rPr>
            </w:pPr>
            <w:r>
              <w:rPr>
                <w:rFonts w:hint="default"/>
                <w:sz w:val="32"/>
                <w:szCs w:val="32"/>
                <w:lang w:val="en-IN"/>
              </w:rPr>
              <w:t>Varchar(500)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Enquiry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status</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rFonts w:hint="default"/>
                <w:sz w:val="32"/>
                <w:szCs w:val="32"/>
                <w:lang w:val="en-IN"/>
              </w:rPr>
            </w:pPr>
            <w:r>
              <w:rPr>
                <w:rFonts w:hint="default"/>
                <w:sz w:val="32"/>
                <w:szCs w:val="32"/>
                <w:lang w:val="en-IN"/>
              </w:rPr>
              <w:t>Unclear</w:t>
            </w:r>
          </w:p>
        </w:tc>
        <w:tc>
          <w:tcPr>
            <w:tcW w:w="2547" w:type="dxa"/>
          </w:tcPr>
          <w:p>
            <w:pPr>
              <w:widowControl w:val="0"/>
              <w:ind w:left="0" w:firstLine="0"/>
              <w:jc w:val="both"/>
              <w:rPr>
                <w:sz w:val="32"/>
                <w:szCs w:val="32"/>
                <w:lang w:val="en-US"/>
              </w:rPr>
            </w:pPr>
            <w:r>
              <w:rPr>
                <w:rFonts w:hint="default"/>
                <w:sz w:val="32"/>
                <w:szCs w:val="32"/>
                <w:lang w:val="en-IN"/>
              </w:rPr>
              <w:t>Enquiry status</w:t>
            </w:r>
            <w:r>
              <w:rPr>
                <w:sz w:val="32"/>
                <w:szCs w:val="32"/>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date</w:t>
            </w:r>
          </w:p>
        </w:tc>
        <w:tc>
          <w:tcPr>
            <w:tcW w:w="1905" w:type="dxa"/>
          </w:tcPr>
          <w:p>
            <w:pPr>
              <w:widowControl w:val="0"/>
              <w:ind w:left="0" w:firstLine="0"/>
              <w:jc w:val="both"/>
              <w:rPr>
                <w:rFonts w:hint="default"/>
                <w:sz w:val="32"/>
                <w:szCs w:val="32"/>
                <w:lang w:val="en-IN"/>
              </w:rPr>
            </w:pPr>
            <w:r>
              <w:rPr>
                <w:rFonts w:hint="default"/>
                <w:sz w:val="32"/>
                <w:szCs w:val="32"/>
                <w:lang w:val="en-IN"/>
              </w:rPr>
              <w:t>Datetime</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Enquiry date</w:t>
            </w:r>
          </w:p>
        </w:tc>
      </w:tr>
    </w:tbl>
    <w:p>
      <w:pPr>
        <w:ind w:left="0" w:firstLine="0"/>
        <w:rPr>
          <w:sz w:val="32"/>
          <w:szCs w:val="32"/>
          <w:lang w:val="en-US"/>
        </w:rPr>
      </w:pPr>
    </w:p>
    <w:p>
      <w:pPr>
        <w:ind w:left="0" w:firstLine="0"/>
        <w:rPr>
          <w:b/>
          <w:bCs/>
          <w:szCs w:val="36"/>
          <w:lang w:val="en-US"/>
        </w:rPr>
      </w:pPr>
    </w:p>
    <w:p>
      <w:pPr>
        <w:ind w:left="0" w:firstLine="0"/>
        <w:rPr>
          <w:b/>
          <w:bCs/>
          <w:szCs w:val="36"/>
          <w:lang w:val="en-US"/>
        </w:rPr>
      </w:pPr>
    </w:p>
    <w:p>
      <w:pPr>
        <w:ind w:left="0" w:firstLine="0"/>
        <w:rPr>
          <w:b/>
          <w:bCs/>
          <w:szCs w:val="36"/>
          <w:lang w:val="en-US"/>
        </w:rPr>
      </w:pPr>
      <w:r>
        <w:rPr>
          <w:rFonts w:hint="default"/>
          <w:b/>
          <w:bCs/>
          <w:szCs w:val="36"/>
          <w:lang w:val="en-IN"/>
        </w:rPr>
        <w:t>Feedback</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feedback_id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Feedback</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review</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Review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comment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Comment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sz w:val="32"/>
                <w:szCs w:val="32"/>
                <w:lang w:val="en-US"/>
              </w:rPr>
              <w:t xml:space="preserve">Date Of </w:t>
            </w:r>
            <w:r>
              <w:rPr>
                <w:rFonts w:hint="default"/>
                <w:sz w:val="32"/>
                <w:szCs w:val="32"/>
                <w:lang w:val="en-IN"/>
              </w:rPr>
              <w:t>feedback</w:t>
            </w:r>
          </w:p>
        </w:tc>
      </w:tr>
    </w:tbl>
    <w:p>
      <w:pPr>
        <w:ind w:left="0" w:firstLine="0"/>
        <w:rPr>
          <w:sz w:val="32"/>
          <w:szCs w:val="32"/>
          <w:lang w:val="en-US"/>
        </w:rPr>
      </w:pPr>
    </w:p>
    <w:p>
      <w:pPr>
        <w:ind w:left="0" w:firstLine="0"/>
        <w:rPr>
          <w:b/>
          <w:bCs/>
          <w:szCs w:val="36"/>
          <w:lang w:val="en-US"/>
        </w:rPr>
      </w:pPr>
      <w:r>
        <w:rPr>
          <w:rFonts w:hint="default"/>
          <w:b/>
          <w:bCs/>
          <w:szCs w:val="36"/>
          <w:lang w:val="en-IN"/>
        </w:rPr>
        <w:t>Normal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booking_id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w:t>
            </w:r>
            <w:r>
              <w:rPr>
                <w:sz w:val="32"/>
                <w:szCs w:val="32"/>
                <w:lang w:val="en-US"/>
              </w:rPr>
              <w:t xml:space="preserve"> </w:t>
            </w:r>
            <w:r>
              <w:rPr>
                <w:rFonts w:hint="default"/>
                <w:sz w:val="32"/>
                <w:szCs w:val="32"/>
                <w:lang w:val="en-I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registration number</w:t>
            </w:r>
          </w:p>
        </w:tc>
      </w:tr>
    </w:tbl>
    <w:p>
      <w:pPr>
        <w:ind w:left="0" w:firstLine="0"/>
        <w:rPr>
          <w:sz w:val="32"/>
          <w:szCs w:val="32"/>
          <w:lang w:val="en-US"/>
        </w:rPr>
      </w:pPr>
    </w:p>
    <w:p>
      <w:pPr>
        <w:ind w:left="0" w:firstLine="0"/>
        <w:rPr>
          <w:b/>
          <w:bCs/>
          <w:szCs w:val="36"/>
          <w:lang w:val="en-US"/>
        </w:rPr>
      </w:pPr>
      <w:r>
        <w:rPr>
          <w:rFonts w:hint="default"/>
          <w:b/>
          <w:bCs/>
          <w:szCs w:val="36"/>
          <w:lang w:val="en-IN"/>
        </w:rPr>
        <w:t>Package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package_dec</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sz w:val="32"/>
                <w:szCs w:val="32"/>
                <w:lang w:val="en-US"/>
              </w:rPr>
            </w:pPr>
            <w:r>
              <w:rPr>
                <w:sz w:val="32"/>
                <w:szCs w:val="32"/>
                <w:lang w:val="en-US"/>
              </w:rPr>
              <w:t>Date</w:t>
            </w:r>
            <w:r>
              <w:rPr>
                <w:rFonts w:hint="default"/>
                <w:sz w:val="32"/>
                <w:szCs w:val="32"/>
                <w:lang w:val="en-IN"/>
              </w:rPr>
              <w:t>t</w:t>
            </w:r>
            <w:r>
              <w:rPr>
                <w:sz w:val="32"/>
                <w:szCs w:val="32"/>
                <w:lang w:val="en-US"/>
              </w:rPr>
              <w: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lunch date</w:t>
            </w:r>
          </w:p>
        </w:tc>
      </w:tr>
    </w:tbl>
    <w:p>
      <w:pPr>
        <w:ind w:left="0" w:firstLine="0"/>
        <w:rPr>
          <w:sz w:val="32"/>
          <w:szCs w:val="32"/>
          <w:lang w:val="en-US"/>
        </w:rPr>
      </w:pPr>
    </w:p>
    <w:p>
      <w:pPr>
        <w:ind w:left="0" w:firstLine="0"/>
        <w:rPr>
          <w:b/>
          <w:bCs/>
          <w:szCs w:val="36"/>
          <w:lang w:val="en-US"/>
        </w:rPr>
      </w:pPr>
      <w:r>
        <w:rPr>
          <w:rFonts w:hint="default"/>
          <w:b/>
          <w:bCs/>
          <w:szCs w:val="36"/>
          <w:lang w:val="en-IN"/>
        </w:rPr>
        <w:t>Package Booking</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pkg_b_id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Package booking</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package_desc</w:t>
            </w:r>
          </w:p>
        </w:tc>
        <w:tc>
          <w:tcPr>
            <w:tcW w:w="2394" w:type="dxa"/>
          </w:tcPr>
          <w:p>
            <w:pPr>
              <w:widowControl w:val="0"/>
              <w:ind w:left="0" w:firstLine="0"/>
              <w:jc w:val="both"/>
              <w:rPr>
                <w:rFonts w:hint="default"/>
                <w:sz w:val="32"/>
                <w:szCs w:val="32"/>
                <w:lang w:val="en-IN"/>
              </w:rPr>
            </w:pPr>
            <w:r>
              <w:rPr>
                <w:rFonts w:hint="default"/>
                <w:sz w:val="32"/>
                <w:szCs w:val="32"/>
                <w:lang w:val="en-IN"/>
              </w:rPr>
              <w:t>Varchar(500)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cab_type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capacity</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Cab 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package_price</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Package</w:t>
            </w:r>
            <w:r>
              <w:rPr>
                <w:sz w:val="32"/>
                <w:szCs w:val="32"/>
                <w:lang w:val="en-US"/>
              </w:rPr>
              <w:t xml:space="preserve"> </w:t>
            </w:r>
            <w:r>
              <w:rPr>
                <w:rFonts w:hint="default"/>
                <w:sz w:val="32"/>
                <w:szCs w:val="32"/>
                <w:lang w:val="en-I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customer_id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no_of_persons</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Number of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phone_no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Customer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pickup_point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Pickup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drop_point</w:t>
            </w:r>
          </w:p>
        </w:tc>
        <w:tc>
          <w:tcPr>
            <w:tcW w:w="2394" w:type="dxa"/>
          </w:tcPr>
          <w:p>
            <w:pPr>
              <w:widowControl w:val="0"/>
              <w:ind w:left="0" w:firstLine="0"/>
              <w:jc w:val="both"/>
              <w:rPr>
                <w:sz w:val="32"/>
                <w:szCs w:val="32"/>
                <w:lang w:val="en-US"/>
              </w:rPr>
            </w:pPr>
            <w:r>
              <w:rPr>
                <w:rFonts w:hint="default"/>
                <w:sz w:val="32"/>
                <w:szCs w:val="32"/>
                <w:lang w:val="en-IN"/>
              </w:rPr>
              <w:t>Varchar(500)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Drop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 </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Datetime </w:t>
            </w:r>
          </w:p>
        </w:tc>
        <w:tc>
          <w:tcPr>
            <w:tcW w:w="2394" w:type="dxa"/>
          </w:tcPr>
          <w:p>
            <w:pPr>
              <w:widowControl w:val="0"/>
              <w:ind w:left="0" w:firstLine="0"/>
              <w:jc w:val="both"/>
              <w:rPr>
                <w:rFonts w:hint="default"/>
                <w:sz w:val="32"/>
                <w:szCs w:val="32"/>
                <w:lang w:val="en-IN"/>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Booking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status</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Unbooked</w:t>
            </w:r>
          </w:p>
        </w:tc>
        <w:tc>
          <w:tcPr>
            <w:tcW w:w="2394" w:type="dxa"/>
          </w:tcPr>
          <w:p>
            <w:pPr>
              <w:widowControl w:val="0"/>
              <w:ind w:left="0" w:firstLine="0"/>
              <w:jc w:val="both"/>
              <w:rPr>
                <w:rFonts w:hint="default"/>
                <w:sz w:val="32"/>
                <w:szCs w:val="32"/>
                <w:lang w:val="en-IN"/>
              </w:rPr>
            </w:pPr>
            <w:r>
              <w:rPr>
                <w:rFonts w:hint="default"/>
                <w:sz w:val="32"/>
                <w:szCs w:val="32"/>
                <w:lang w:val="en-IN"/>
              </w:rPr>
              <w:t>Booking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drviver_id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rFonts w:hint="default"/>
                <w:sz w:val="32"/>
                <w:szCs w:val="32"/>
                <w:lang w:val="en-IN"/>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driver_ph_no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vehical_no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Vehicle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payment_st</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rFonts w:hint="default"/>
                <w:sz w:val="32"/>
                <w:szCs w:val="32"/>
                <w:lang w:val="en-IN"/>
              </w:rPr>
            </w:pPr>
            <w:r>
              <w:rPr>
                <w:rFonts w:hint="default"/>
                <w:sz w:val="32"/>
                <w:szCs w:val="32"/>
                <w:lang w:val="en-IN"/>
              </w:rPr>
              <w:t>Unpaid</w:t>
            </w:r>
          </w:p>
        </w:tc>
        <w:tc>
          <w:tcPr>
            <w:tcW w:w="2394" w:type="dxa"/>
          </w:tcPr>
          <w:p>
            <w:pPr>
              <w:widowControl w:val="0"/>
              <w:ind w:left="0" w:firstLine="0"/>
              <w:jc w:val="both"/>
              <w:rPr>
                <w:rFonts w:hint="default"/>
                <w:sz w:val="32"/>
                <w:szCs w:val="32"/>
                <w:lang w:val="en-IN"/>
              </w:rPr>
            </w:pPr>
            <w:r>
              <w:rPr>
                <w:rFonts w:hint="default"/>
                <w:sz w:val="32"/>
                <w:szCs w:val="32"/>
                <w:lang w:val="en-IN"/>
              </w:rPr>
              <w:t>Payment status</w:t>
            </w:r>
          </w:p>
        </w:tc>
      </w:tr>
    </w:tbl>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ind w:left="1440" w:leftChars="0" w:firstLine="720" w:firstLineChars="0"/>
        <w:rPr>
          <w:rFonts w:ascii="Copperplate Gothic Bold" w:hAnsi="Copperplate Gothic Bold"/>
          <w:b/>
          <w:bCs/>
          <w:sz w:val="56"/>
          <w:szCs w:val="56"/>
          <w:lang w:val="en-US"/>
        </w:rPr>
      </w:pPr>
      <w:bookmarkStart w:id="0" w:name="_GoBack"/>
      <w:bookmarkEnd w:id="0"/>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152A1"/>
    <w:rsid w:val="0171642A"/>
    <w:rsid w:val="017731A0"/>
    <w:rsid w:val="02433EF6"/>
    <w:rsid w:val="02586C80"/>
    <w:rsid w:val="028D3494"/>
    <w:rsid w:val="02A41DD3"/>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0C8D"/>
    <w:rsid w:val="054B2F85"/>
    <w:rsid w:val="05BF5A4B"/>
    <w:rsid w:val="05EC3CFE"/>
    <w:rsid w:val="05F10EB1"/>
    <w:rsid w:val="063F35BE"/>
    <w:rsid w:val="06601A3F"/>
    <w:rsid w:val="067B2190"/>
    <w:rsid w:val="069112A4"/>
    <w:rsid w:val="069B7F39"/>
    <w:rsid w:val="06A45A95"/>
    <w:rsid w:val="06BA229B"/>
    <w:rsid w:val="06C721E4"/>
    <w:rsid w:val="06E51740"/>
    <w:rsid w:val="07123A4E"/>
    <w:rsid w:val="07295E46"/>
    <w:rsid w:val="073131E9"/>
    <w:rsid w:val="0738310A"/>
    <w:rsid w:val="07BB1816"/>
    <w:rsid w:val="07CB16FD"/>
    <w:rsid w:val="07E81D7E"/>
    <w:rsid w:val="07FF02F6"/>
    <w:rsid w:val="08041CFE"/>
    <w:rsid w:val="08267512"/>
    <w:rsid w:val="083A23A0"/>
    <w:rsid w:val="085041EF"/>
    <w:rsid w:val="08617CB0"/>
    <w:rsid w:val="0870406A"/>
    <w:rsid w:val="088C355B"/>
    <w:rsid w:val="08972AC2"/>
    <w:rsid w:val="08BE60F3"/>
    <w:rsid w:val="08CE1FB4"/>
    <w:rsid w:val="08E5473E"/>
    <w:rsid w:val="09655D17"/>
    <w:rsid w:val="097D2B29"/>
    <w:rsid w:val="099213F2"/>
    <w:rsid w:val="09AD74D0"/>
    <w:rsid w:val="09B900FA"/>
    <w:rsid w:val="09E16531"/>
    <w:rsid w:val="09E81F52"/>
    <w:rsid w:val="0A05215A"/>
    <w:rsid w:val="0A663178"/>
    <w:rsid w:val="0AF72192"/>
    <w:rsid w:val="0B55373F"/>
    <w:rsid w:val="0B7A17D5"/>
    <w:rsid w:val="0BA07CA0"/>
    <w:rsid w:val="0C2478D4"/>
    <w:rsid w:val="0C436648"/>
    <w:rsid w:val="0C7C511C"/>
    <w:rsid w:val="0CD81162"/>
    <w:rsid w:val="0CF0497B"/>
    <w:rsid w:val="0D1621FD"/>
    <w:rsid w:val="0D28578D"/>
    <w:rsid w:val="0DBD4015"/>
    <w:rsid w:val="0DD34F7B"/>
    <w:rsid w:val="0DFA26A5"/>
    <w:rsid w:val="0E0B1ABD"/>
    <w:rsid w:val="0E0B4A16"/>
    <w:rsid w:val="0E622930"/>
    <w:rsid w:val="0EA716C7"/>
    <w:rsid w:val="0EA864D6"/>
    <w:rsid w:val="0ECA1C78"/>
    <w:rsid w:val="0F796F99"/>
    <w:rsid w:val="0FD62E01"/>
    <w:rsid w:val="0FE315BD"/>
    <w:rsid w:val="100910F7"/>
    <w:rsid w:val="100E0101"/>
    <w:rsid w:val="10B32A9E"/>
    <w:rsid w:val="10F53C33"/>
    <w:rsid w:val="11121491"/>
    <w:rsid w:val="115D7262"/>
    <w:rsid w:val="116F2DBC"/>
    <w:rsid w:val="118C0B72"/>
    <w:rsid w:val="11F64C00"/>
    <w:rsid w:val="12222661"/>
    <w:rsid w:val="12713542"/>
    <w:rsid w:val="12C31B0F"/>
    <w:rsid w:val="12D61B20"/>
    <w:rsid w:val="12D764C4"/>
    <w:rsid w:val="12E1318D"/>
    <w:rsid w:val="12E32A09"/>
    <w:rsid w:val="13094D44"/>
    <w:rsid w:val="13581D33"/>
    <w:rsid w:val="1376272C"/>
    <w:rsid w:val="138309AD"/>
    <w:rsid w:val="138364FF"/>
    <w:rsid w:val="13A15052"/>
    <w:rsid w:val="13F42133"/>
    <w:rsid w:val="142D3320"/>
    <w:rsid w:val="145B4D9F"/>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2B0069"/>
    <w:rsid w:val="18340D85"/>
    <w:rsid w:val="18355588"/>
    <w:rsid w:val="18383048"/>
    <w:rsid w:val="189A2548"/>
    <w:rsid w:val="18DD31A0"/>
    <w:rsid w:val="192A20C6"/>
    <w:rsid w:val="197E2FE1"/>
    <w:rsid w:val="19E728D3"/>
    <w:rsid w:val="1A73760F"/>
    <w:rsid w:val="1A901079"/>
    <w:rsid w:val="1ABB6159"/>
    <w:rsid w:val="1B1322FC"/>
    <w:rsid w:val="1B951C33"/>
    <w:rsid w:val="1B96707B"/>
    <w:rsid w:val="1BCA35DE"/>
    <w:rsid w:val="1BCB312B"/>
    <w:rsid w:val="1BCF516C"/>
    <w:rsid w:val="1BD911AB"/>
    <w:rsid w:val="1C3840C0"/>
    <w:rsid w:val="1C7A3C5D"/>
    <w:rsid w:val="1CA04D95"/>
    <w:rsid w:val="1CCE34DF"/>
    <w:rsid w:val="1D407FD4"/>
    <w:rsid w:val="1D5E07E2"/>
    <w:rsid w:val="1D8010B3"/>
    <w:rsid w:val="1E0167A4"/>
    <w:rsid w:val="1E5C6A55"/>
    <w:rsid w:val="1E5E44E6"/>
    <w:rsid w:val="1E6220C0"/>
    <w:rsid w:val="1E873433"/>
    <w:rsid w:val="1E8E2946"/>
    <w:rsid w:val="1E92313B"/>
    <w:rsid w:val="1EC92BE0"/>
    <w:rsid w:val="1F9459EA"/>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6F6313"/>
    <w:rsid w:val="23746D13"/>
    <w:rsid w:val="238A1DF2"/>
    <w:rsid w:val="238C3A79"/>
    <w:rsid w:val="24266808"/>
    <w:rsid w:val="242C11B4"/>
    <w:rsid w:val="24397A54"/>
    <w:rsid w:val="243A1B81"/>
    <w:rsid w:val="246360E2"/>
    <w:rsid w:val="24B4417B"/>
    <w:rsid w:val="24DE7754"/>
    <w:rsid w:val="24FB48CB"/>
    <w:rsid w:val="251E356D"/>
    <w:rsid w:val="254965F4"/>
    <w:rsid w:val="25602AA1"/>
    <w:rsid w:val="25834EB1"/>
    <w:rsid w:val="2593013D"/>
    <w:rsid w:val="261843AA"/>
    <w:rsid w:val="264471C6"/>
    <w:rsid w:val="269C2A4F"/>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C25190"/>
    <w:rsid w:val="2A633D4F"/>
    <w:rsid w:val="2A8C299A"/>
    <w:rsid w:val="2A9C7372"/>
    <w:rsid w:val="2AAD7B23"/>
    <w:rsid w:val="2ACE34E8"/>
    <w:rsid w:val="2AF11D97"/>
    <w:rsid w:val="2B197B64"/>
    <w:rsid w:val="2B483D91"/>
    <w:rsid w:val="2B4C7E49"/>
    <w:rsid w:val="2B4F5D72"/>
    <w:rsid w:val="2B696343"/>
    <w:rsid w:val="2B736ED6"/>
    <w:rsid w:val="2BC2540F"/>
    <w:rsid w:val="2BEE212D"/>
    <w:rsid w:val="2C0F4F03"/>
    <w:rsid w:val="2C287B31"/>
    <w:rsid w:val="2C6F6EB5"/>
    <w:rsid w:val="2C9D0974"/>
    <w:rsid w:val="2CBB32F3"/>
    <w:rsid w:val="2CFF4904"/>
    <w:rsid w:val="2D337356"/>
    <w:rsid w:val="2DAD6EBF"/>
    <w:rsid w:val="2E237CC3"/>
    <w:rsid w:val="2E3C2BB6"/>
    <w:rsid w:val="2E453E4B"/>
    <w:rsid w:val="2E7E4B59"/>
    <w:rsid w:val="2EAC10D9"/>
    <w:rsid w:val="2EC02EEC"/>
    <w:rsid w:val="2F181CB6"/>
    <w:rsid w:val="31E445DA"/>
    <w:rsid w:val="324866EF"/>
    <w:rsid w:val="326F50AC"/>
    <w:rsid w:val="32FB5BEE"/>
    <w:rsid w:val="330C705E"/>
    <w:rsid w:val="338E6C06"/>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2409F2"/>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585C08"/>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12B6B"/>
    <w:rsid w:val="43F56E77"/>
    <w:rsid w:val="441F6D4D"/>
    <w:rsid w:val="442414CC"/>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035CB"/>
    <w:rsid w:val="481B5E95"/>
    <w:rsid w:val="48497A44"/>
    <w:rsid w:val="48687BCD"/>
    <w:rsid w:val="491415CA"/>
    <w:rsid w:val="49867CF3"/>
    <w:rsid w:val="499A1D16"/>
    <w:rsid w:val="49BF0141"/>
    <w:rsid w:val="4A6D1753"/>
    <w:rsid w:val="4AB26D13"/>
    <w:rsid w:val="4B4A395E"/>
    <w:rsid w:val="4BFF3C84"/>
    <w:rsid w:val="4C1269AB"/>
    <w:rsid w:val="4C195736"/>
    <w:rsid w:val="4C1F30EE"/>
    <w:rsid w:val="4C790688"/>
    <w:rsid w:val="4C8C1658"/>
    <w:rsid w:val="4CE20AB6"/>
    <w:rsid w:val="4CF0544B"/>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690B5E"/>
    <w:rsid w:val="55CF30E3"/>
    <w:rsid w:val="55E8141F"/>
    <w:rsid w:val="55FD0295"/>
    <w:rsid w:val="560F7511"/>
    <w:rsid w:val="56360FFE"/>
    <w:rsid w:val="56394247"/>
    <w:rsid w:val="5686642B"/>
    <w:rsid w:val="56885E48"/>
    <w:rsid w:val="56AD0F67"/>
    <w:rsid w:val="56BA4F74"/>
    <w:rsid w:val="56C466C3"/>
    <w:rsid w:val="56DA638F"/>
    <w:rsid w:val="56DE66AF"/>
    <w:rsid w:val="571B4E01"/>
    <w:rsid w:val="571D14B6"/>
    <w:rsid w:val="5740617B"/>
    <w:rsid w:val="577206BC"/>
    <w:rsid w:val="577E05B4"/>
    <w:rsid w:val="579F3F38"/>
    <w:rsid w:val="57D24FD4"/>
    <w:rsid w:val="57E26ED4"/>
    <w:rsid w:val="57FA376F"/>
    <w:rsid w:val="58500D87"/>
    <w:rsid w:val="587A2719"/>
    <w:rsid w:val="58A35239"/>
    <w:rsid w:val="58B45869"/>
    <w:rsid w:val="59531CD3"/>
    <w:rsid w:val="59571FF0"/>
    <w:rsid w:val="596D7F1F"/>
    <w:rsid w:val="59B46AF7"/>
    <w:rsid w:val="59D0445C"/>
    <w:rsid w:val="5A4E743C"/>
    <w:rsid w:val="5A604239"/>
    <w:rsid w:val="5A877BF1"/>
    <w:rsid w:val="5AAA4997"/>
    <w:rsid w:val="5AF51306"/>
    <w:rsid w:val="5B016B09"/>
    <w:rsid w:val="5B92296A"/>
    <w:rsid w:val="5B9E3795"/>
    <w:rsid w:val="5BDE4495"/>
    <w:rsid w:val="5BE36519"/>
    <w:rsid w:val="5BF234A8"/>
    <w:rsid w:val="5C1738D7"/>
    <w:rsid w:val="5C5259A1"/>
    <w:rsid w:val="5CAC0536"/>
    <w:rsid w:val="5CDA089B"/>
    <w:rsid w:val="5D2D11F0"/>
    <w:rsid w:val="5D3F4A3A"/>
    <w:rsid w:val="5D620541"/>
    <w:rsid w:val="5D7C4B71"/>
    <w:rsid w:val="5D7E14A8"/>
    <w:rsid w:val="5D956888"/>
    <w:rsid w:val="5DC24833"/>
    <w:rsid w:val="5DD11364"/>
    <w:rsid w:val="5E524F38"/>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36CE4"/>
    <w:rsid w:val="61BD612B"/>
    <w:rsid w:val="61ED66D3"/>
    <w:rsid w:val="61F1593B"/>
    <w:rsid w:val="62101E8A"/>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36297D"/>
    <w:rsid w:val="659D7C02"/>
    <w:rsid w:val="65F77819"/>
    <w:rsid w:val="66057DBE"/>
    <w:rsid w:val="660C1AE8"/>
    <w:rsid w:val="661A6548"/>
    <w:rsid w:val="666D4972"/>
    <w:rsid w:val="668D49A5"/>
    <w:rsid w:val="66BF1D41"/>
    <w:rsid w:val="66F908E3"/>
    <w:rsid w:val="671D5531"/>
    <w:rsid w:val="6747066A"/>
    <w:rsid w:val="67917171"/>
    <w:rsid w:val="67A653F3"/>
    <w:rsid w:val="67FA4863"/>
    <w:rsid w:val="68071723"/>
    <w:rsid w:val="6809724F"/>
    <w:rsid w:val="680B6D1D"/>
    <w:rsid w:val="684D5D7E"/>
    <w:rsid w:val="68594F59"/>
    <w:rsid w:val="68877862"/>
    <w:rsid w:val="68913977"/>
    <w:rsid w:val="68AB2CD1"/>
    <w:rsid w:val="68E53643"/>
    <w:rsid w:val="68F532D1"/>
    <w:rsid w:val="69F8571C"/>
    <w:rsid w:val="69FC2E56"/>
    <w:rsid w:val="6A3E3148"/>
    <w:rsid w:val="6A73714E"/>
    <w:rsid w:val="6AF24883"/>
    <w:rsid w:val="6AFD2A76"/>
    <w:rsid w:val="6B2D1E7D"/>
    <w:rsid w:val="6BAE5658"/>
    <w:rsid w:val="6C10073A"/>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2F372F7"/>
    <w:rsid w:val="732A1122"/>
    <w:rsid w:val="73445275"/>
    <w:rsid w:val="73940037"/>
    <w:rsid w:val="739E16A4"/>
    <w:rsid w:val="73A80E1A"/>
    <w:rsid w:val="73C45CFD"/>
    <w:rsid w:val="73FE48D6"/>
    <w:rsid w:val="74576608"/>
    <w:rsid w:val="7483044F"/>
    <w:rsid w:val="74846A6C"/>
    <w:rsid w:val="749F0FAF"/>
    <w:rsid w:val="74AB352E"/>
    <w:rsid w:val="750B566E"/>
    <w:rsid w:val="75204114"/>
    <w:rsid w:val="75371154"/>
    <w:rsid w:val="757A28F6"/>
    <w:rsid w:val="75CE6892"/>
    <w:rsid w:val="75F625D6"/>
    <w:rsid w:val="76394E40"/>
    <w:rsid w:val="764379F3"/>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4</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DELL</cp:lastModifiedBy>
  <dcterms:modified xsi:type="dcterms:W3CDTF">2022-04-13T05:34:42Z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